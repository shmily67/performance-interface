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84C" w:rsidRDefault="00DB53DE">
      <w:pPr>
        <w:widowControl/>
        <w:jc w:val="left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074" type="#_x0000_t202" style="position:absolute;margin-left:223.1pt;margin-top:255pt;width:242.15pt;height:102.1pt;z-index:2" o:preferrelative="t" filled="f" stroked="f">
            <v:textbox>
              <w:txbxContent>
                <w:p w:rsidR="00217575" w:rsidRDefault="00057990" w:rsidP="00057990">
                  <w:pPr>
                    <w:jc w:val="left"/>
                    <w:rPr>
                      <w:rFonts w:ascii="微软雅黑" w:eastAsia="微软雅黑" w:hAnsi="微软雅黑"/>
                      <w:color w:val="FFFFFF"/>
                      <w:sz w:val="44"/>
                    </w:rPr>
                  </w:pPr>
                  <w:r w:rsidRPr="00057990"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多元产品</w:t>
                  </w:r>
                  <w:r w:rsidR="00942EBC"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的</w:t>
                  </w:r>
                  <w:r w:rsidR="00131D40" w:rsidRPr="00057990"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基于Python的</w:t>
                  </w:r>
                  <w:r w:rsidR="00FB2CE3" w:rsidRPr="00057990"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测试</w:t>
                  </w:r>
                  <w:r w:rsidRPr="00057990"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自动化</w:t>
                  </w:r>
                  <w:r>
                    <w:rPr>
                      <w:rFonts w:ascii="微软雅黑" w:eastAsia="微软雅黑" w:hAnsi="微软雅黑" w:hint="eastAsia"/>
                      <w:color w:val="FFFFFF"/>
                      <w:sz w:val="44"/>
                    </w:rPr>
                    <w:t>方案</w:t>
                  </w: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9" o:spid="_x0000_i1025" type="#_x0000_t75" style="width:486.75pt;height:687.75pt">
            <v:imagedata r:id="rId9" o:title=""/>
          </v:shape>
        </w:pict>
      </w:r>
      <w:r w:rsidR="00217575">
        <w:rPr>
          <w:rFonts w:hint="eastAsia"/>
        </w:rPr>
        <w:br w:type="page"/>
      </w:r>
    </w:p>
    <w:p w:rsidR="00F9584C" w:rsidRDefault="00217575">
      <w:pPr>
        <w:pStyle w:val="10"/>
        <w:tabs>
          <w:tab w:val="right" w:leader="hyphen" w:pos="9746"/>
        </w:tabs>
        <w:jc w:val="center"/>
        <w:outlineLvl w:val="0"/>
        <w:rPr>
          <w:sz w:val="36"/>
          <w:szCs w:val="36"/>
        </w:rPr>
      </w:pPr>
      <w:bookmarkStart w:id="0" w:name="_Toc440266648"/>
      <w:r>
        <w:rPr>
          <w:rFonts w:hint="eastAsia"/>
          <w:sz w:val="36"/>
          <w:szCs w:val="36"/>
        </w:rPr>
        <w:t>目录</w:t>
      </w:r>
      <w:bookmarkEnd w:id="0"/>
    </w:p>
    <w:p w:rsidR="00386F49" w:rsidRPr="00F22FC0" w:rsidRDefault="00217575">
      <w:pPr>
        <w:pStyle w:val="10"/>
        <w:tabs>
          <w:tab w:val="right" w:leader="hyphen" w:pos="9736"/>
        </w:tabs>
        <w:rPr>
          <w:noProof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\u </w:instrText>
      </w:r>
      <w:r>
        <w:rPr>
          <w:rFonts w:hint="eastAsia"/>
        </w:rPr>
        <w:fldChar w:fldCharType="separate"/>
      </w:r>
      <w:r w:rsidR="00386F49">
        <w:rPr>
          <w:rFonts w:hint="eastAsia"/>
          <w:noProof/>
        </w:rPr>
        <w:t>目录</w:t>
      </w:r>
      <w:r w:rsidR="00386F49">
        <w:rPr>
          <w:noProof/>
        </w:rPr>
        <w:tab/>
      </w:r>
      <w:r w:rsidR="00386F49">
        <w:rPr>
          <w:noProof/>
        </w:rPr>
        <w:fldChar w:fldCharType="begin"/>
      </w:r>
      <w:r w:rsidR="00386F49">
        <w:rPr>
          <w:noProof/>
        </w:rPr>
        <w:instrText xml:space="preserve"> PAGEREF _Toc440266648 \h </w:instrText>
      </w:r>
      <w:r w:rsidR="00386F49">
        <w:rPr>
          <w:noProof/>
        </w:rPr>
      </w:r>
      <w:r w:rsidR="00386F49">
        <w:rPr>
          <w:noProof/>
        </w:rPr>
        <w:fldChar w:fldCharType="separate"/>
      </w:r>
      <w:r w:rsidR="00386F49">
        <w:rPr>
          <w:noProof/>
        </w:rPr>
        <w:t>2</w:t>
      </w:r>
      <w:r w:rsidR="00386F49">
        <w:rPr>
          <w:noProof/>
        </w:rPr>
        <w:fldChar w:fldCharType="end"/>
      </w:r>
    </w:p>
    <w:p w:rsidR="00386F49" w:rsidRPr="00F22FC0" w:rsidRDefault="00386F49">
      <w:pPr>
        <w:pStyle w:val="10"/>
        <w:tabs>
          <w:tab w:val="left" w:pos="420"/>
          <w:tab w:val="right" w:leader="hyphen" w:pos="9736"/>
        </w:tabs>
        <w:rPr>
          <w:noProof/>
        </w:rPr>
      </w:pPr>
      <w:r>
        <w:rPr>
          <w:noProof/>
        </w:rPr>
        <w:t>1.</w:t>
      </w:r>
      <w:r w:rsidRPr="00F22FC0">
        <w:rPr>
          <w:noProof/>
        </w:rPr>
        <w:tab/>
      </w:r>
      <w:r>
        <w:rPr>
          <w:rFonts w:hint="eastAsia"/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1.1</w:t>
      </w:r>
      <w:r w:rsidRPr="00F22FC0">
        <w:rPr>
          <w:noProof/>
        </w:rPr>
        <w:tab/>
      </w:r>
      <w:r>
        <w:rPr>
          <w:rFonts w:hint="eastAsia"/>
          <w:noProof/>
        </w:rPr>
        <w:t>测试自动化架构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1.2</w:t>
      </w:r>
      <w:r w:rsidRPr="00F22FC0">
        <w:rPr>
          <w:noProof/>
        </w:rPr>
        <w:tab/>
      </w:r>
      <w:r>
        <w:rPr>
          <w:rFonts w:hint="eastAsia"/>
          <w:noProof/>
        </w:rPr>
        <w:t>接口测试的范围界定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1.3</w:t>
      </w:r>
      <w:r w:rsidRPr="00F22FC0">
        <w:rPr>
          <w:noProof/>
        </w:rPr>
        <w:tab/>
      </w:r>
      <w:r>
        <w:rPr>
          <w:rFonts w:hint="eastAsia"/>
          <w:noProof/>
        </w:rPr>
        <w:t>性能测试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1.4</w:t>
      </w:r>
      <w:r w:rsidRPr="00F22FC0">
        <w:rPr>
          <w:noProof/>
        </w:rPr>
        <w:tab/>
      </w:r>
      <w:r>
        <w:rPr>
          <w:rFonts w:hint="eastAsia"/>
          <w:noProof/>
        </w:rPr>
        <w:t>测试用例生成工具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1.5</w:t>
      </w:r>
      <w:r w:rsidRPr="00F22FC0">
        <w:rPr>
          <w:noProof/>
        </w:rPr>
        <w:tab/>
      </w:r>
      <w:r>
        <w:rPr>
          <w:rFonts w:hint="eastAsia"/>
          <w:noProof/>
        </w:rPr>
        <w:t>加解密服务器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1.6</w:t>
      </w:r>
      <w:r w:rsidRPr="00F22FC0">
        <w:rPr>
          <w:noProof/>
        </w:rPr>
        <w:tab/>
      </w:r>
      <w:r>
        <w:rPr>
          <w:rFonts w:hint="eastAsia"/>
          <w:noProof/>
        </w:rPr>
        <w:t>其它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6F49" w:rsidRPr="00F22FC0" w:rsidRDefault="00386F49">
      <w:pPr>
        <w:pStyle w:val="10"/>
        <w:tabs>
          <w:tab w:val="left" w:pos="420"/>
          <w:tab w:val="right" w:leader="hyphen" w:pos="9736"/>
        </w:tabs>
        <w:rPr>
          <w:noProof/>
        </w:rPr>
      </w:pPr>
      <w:r>
        <w:rPr>
          <w:noProof/>
        </w:rPr>
        <w:t>2.</w:t>
      </w:r>
      <w:r w:rsidRPr="00F22FC0">
        <w:rPr>
          <w:noProof/>
        </w:rPr>
        <w:tab/>
      </w:r>
      <w:r>
        <w:rPr>
          <w:rFonts w:hint="eastAsia"/>
          <w:noProof/>
        </w:rPr>
        <w:t>服务测试方案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2.1</w:t>
      </w:r>
      <w:r w:rsidRPr="00F22FC0">
        <w:rPr>
          <w:noProof/>
        </w:rPr>
        <w:tab/>
      </w:r>
      <w:r>
        <w:rPr>
          <w:rFonts w:hint="eastAsia"/>
          <w:noProof/>
        </w:rPr>
        <w:t>范围界定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2.2</w:t>
      </w:r>
      <w:r w:rsidRPr="00F22FC0">
        <w:rPr>
          <w:noProof/>
        </w:rPr>
        <w:tab/>
      </w:r>
      <w:r>
        <w:rPr>
          <w:rFonts w:hint="eastAsia"/>
          <w:noProof/>
        </w:rPr>
        <w:t>测试方案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2.3</w:t>
      </w:r>
      <w:r w:rsidRPr="00F22FC0">
        <w:rPr>
          <w:noProof/>
        </w:rPr>
        <w:tab/>
      </w:r>
      <w:r>
        <w:rPr>
          <w:rFonts w:hint="eastAsia"/>
          <w:noProof/>
        </w:rPr>
        <w:t>接入服务（</w:t>
      </w:r>
      <w:r>
        <w:rPr>
          <w:noProof/>
        </w:rPr>
        <w:t>server_busproxy</w:t>
      </w:r>
      <w:r>
        <w:rPr>
          <w:rFonts w:hint="eastAsia"/>
          <w:noProof/>
        </w:rPr>
        <w:t>）的测试方案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2.4</w:t>
      </w:r>
      <w:r w:rsidRPr="00F22FC0">
        <w:rPr>
          <w:noProof/>
        </w:rPr>
        <w:tab/>
      </w:r>
      <w:r>
        <w:rPr>
          <w:rFonts w:hint="eastAsia"/>
          <w:noProof/>
        </w:rPr>
        <w:t>二级服务的测试方案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2.5</w:t>
      </w:r>
      <w:r w:rsidRPr="00F22FC0">
        <w:rPr>
          <w:noProof/>
        </w:rPr>
        <w:tab/>
      </w:r>
      <w:r>
        <w:rPr>
          <w:rFonts w:hint="eastAsia"/>
          <w:noProof/>
        </w:rPr>
        <w:t>行情子系统的测试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2.6</w:t>
      </w:r>
      <w:r w:rsidRPr="00F22FC0">
        <w:rPr>
          <w:noProof/>
        </w:rPr>
        <w:tab/>
      </w:r>
      <w:r>
        <w:rPr>
          <w:rFonts w:hint="eastAsia"/>
          <w:noProof/>
        </w:rPr>
        <w:t>如何获取服务的功能规格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6F49" w:rsidRPr="00F22FC0" w:rsidRDefault="00386F49">
      <w:pPr>
        <w:pStyle w:val="20"/>
        <w:tabs>
          <w:tab w:val="left" w:pos="1260"/>
          <w:tab w:val="right" w:leader="hyphen" w:pos="9736"/>
        </w:tabs>
        <w:rPr>
          <w:noProof/>
        </w:rPr>
      </w:pPr>
      <w:r>
        <w:rPr>
          <w:noProof/>
        </w:rPr>
        <w:t>2.7</w:t>
      </w:r>
      <w:r w:rsidRPr="00F22FC0">
        <w:rPr>
          <w:noProof/>
        </w:rPr>
        <w:tab/>
      </w:r>
      <w:r>
        <w:rPr>
          <w:rFonts w:hint="eastAsia"/>
          <w:noProof/>
        </w:rPr>
        <w:t>服务的启动与监控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386F49" w:rsidRPr="00F22FC0" w:rsidRDefault="00386F49">
      <w:pPr>
        <w:pStyle w:val="10"/>
        <w:tabs>
          <w:tab w:val="left" w:pos="420"/>
          <w:tab w:val="right" w:leader="hyphen" w:pos="9736"/>
        </w:tabs>
        <w:rPr>
          <w:noProof/>
        </w:rPr>
      </w:pPr>
      <w:r>
        <w:rPr>
          <w:noProof/>
        </w:rPr>
        <w:t>3.</w:t>
      </w:r>
      <w:r w:rsidRPr="00F22FC0">
        <w:rPr>
          <w:noProof/>
        </w:rPr>
        <w:tab/>
      </w:r>
      <w:r>
        <w:rPr>
          <w:rFonts w:hint="eastAsia"/>
          <w:noProof/>
        </w:rPr>
        <w:t>接口系统测试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_Toc440266664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F9584C" w:rsidRDefault="00217575">
      <w:r>
        <w:rPr>
          <w:rFonts w:hint="eastAsia"/>
        </w:rPr>
        <w:fldChar w:fldCharType="end"/>
      </w:r>
    </w:p>
    <w:p w:rsidR="00210596" w:rsidRPr="00210596" w:rsidRDefault="00217575" w:rsidP="004102C3">
      <w:pPr>
        <w:pStyle w:val="1"/>
        <w:numPr>
          <w:ilvl w:val="0"/>
          <w:numId w:val="4"/>
        </w:numPr>
      </w:pPr>
      <w:r>
        <w:rPr>
          <w:rFonts w:hint="eastAsia"/>
        </w:rPr>
        <w:br w:type="page"/>
      </w:r>
      <w:r w:rsidR="00D54607">
        <w:lastRenderedPageBreak/>
        <w:t xml:space="preserve"> </w:t>
      </w:r>
      <w:bookmarkStart w:id="1" w:name="_Toc440266649"/>
      <w:r w:rsidR="00D54607">
        <w:rPr>
          <w:rFonts w:hint="eastAsia"/>
        </w:rPr>
        <w:t>概述</w:t>
      </w:r>
      <w:bookmarkEnd w:id="1"/>
    </w:p>
    <w:p w:rsidR="00721388" w:rsidRDefault="004656BF" w:rsidP="001C78BA">
      <w:pPr>
        <w:pStyle w:val="2"/>
        <w:numPr>
          <w:ilvl w:val="1"/>
          <w:numId w:val="4"/>
        </w:numPr>
      </w:pPr>
      <w:bookmarkStart w:id="2" w:name="_Toc440266651"/>
      <w:r>
        <w:rPr>
          <w:rFonts w:hint="eastAsia"/>
        </w:rPr>
        <w:t>范围</w:t>
      </w:r>
      <w:r>
        <w:t>界定</w:t>
      </w:r>
      <w:bookmarkEnd w:id="2"/>
    </w:p>
    <w:p w:rsidR="002504A8" w:rsidRDefault="007A5025" w:rsidP="000A4C7B">
      <w:pPr>
        <w:spacing w:line="360" w:lineRule="auto"/>
        <w:rPr>
          <w:sz w:val="24"/>
        </w:rPr>
      </w:pPr>
      <w:r>
        <w:rPr>
          <w:rFonts w:hint="eastAsia"/>
          <w:sz w:val="24"/>
        </w:rPr>
        <w:t>广义</w:t>
      </w:r>
      <w:r>
        <w:rPr>
          <w:sz w:val="24"/>
        </w:rPr>
        <w:t>的</w:t>
      </w:r>
      <w:r w:rsidR="00DE4C81" w:rsidRPr="000323B2">
        <w:rPr>
          <w:rFonts w:hint="eastAsia"/>
          <w:sz w:val="24"/>
        </w:rPr>
        <w:t>接口</w:t>
      </w:r>
      <w:r w:rsidR="00DE4C81" w:rsidRPr="000323B2">
        <w:rPr>
          <w:sz w:val="24"/>
        </w:rPr>
        <w:t>测试</w:t>
      </w:r>
      <w:r w:rsidR="00DE4C81" w:rsidRPr="000323B2">
        <w:rPr>
          <w:rFonts w:hint="eastAsia"/>
          <w:sz w:val="24"/>
        </w:rPr>
        <w:t>包括</w:t>
      </w:r>
      <w:r w:rsidR="0088481D" w:rsidRPr="000323B2">
        <w:rPr>
          <w:rFonts w:hint="eastAsia"/>
          <w:sz w:val="24"/>
        </w:rPr>
        <w:t>系统</w:t>
      </w:r>
      <w:r w:rsidR="0088481D" w:rsidRPr="000323B2">
        <w:rPr>
          <w:sz w:val="24"/>
        </w:rPr>
        <w:t>测试</w:t>
      </w:r>
      <w:r w:rsidR="00BD4E9C">
        <w:rPr>
          <w:rFonts w:hint="eastAsia"/>
          <w:sz w:val="24"/>
        </w:rPr>
        <w:t>的接口测试</w:t>
      </w:r>
      <w:r w:rsidR="0057434A">
        <w:rPr>
          <w:rFonts w:hint="eastAsia"/>
          <w:sz w:val="24"/>
        </w:rPr>
        <w:t>、</w:t>
      </w:r>
      <w:r w:rsidR="0057434A">
        <w:rPr>
          <w:sz w:val="24"/>
        </w:rPr>
        <w:t>子系统测试</w:t>
      </w:r>
      <w:r w:rsidR="0088481D" w:rsidRPr="000323B2">
        <w:rPr>
          <w:sz w:val="24"/>
        </w:rPr>
        <w:t>和</w:t>
      </w:r>
      <w:r w:rsidR="0088481D" w:rsidRPr="000323B2">
        <w:rPr>
          <w:rFonts w:hint="eastAsia"/>
          <w:sz w:val="24"/>
        </w:rPr>
        <w:t>服务</w:t>
      </w:r>
      <w:r w:rsidR="0088481D" w:rsidRPr="000323B2">
        <w:rPr>
          <w:sz w:val="24"/>
        </w:rPr>
        <w:t>测试</w:t>
      </w:r>
      <w:r w:rsidR="0088481D" w:rsidRPr="000323B2">
        <w:rPr>
          <w:rFonts w:hint="eastAsia"/>
          <w:sz w:val="24"/>
        </w:rPr>
        <w:t>。</w:t>
      </w:r>
    </w:p>
    <w:p w:rsidR="002504A8" w:rsidRDefault="0088481D" w:rsidP="000A4C7B">
      <w:pPr>
        <w:spacing w:line="360" w:lineRule="auto"/>
        <w:rPr>
          <w:rFonts w:hint="eastAsia"/>
          <w:sz w:val="24"/>
        </w:rPr>
      </w:pPr>
      <w:r w:rsidRPr="000323B2">
        <w:rPr>
          <w:rFonts w:hint="eastAsia"/>
          <w:sz w:val="24"/>
        </w:rPr>
        <w:t>系统</w:t>
      </w:r>
      <w:r w:rsidRPr="000323B2">
        <w:rPr>
          <w:sz w:val="24"/>
        </w:rPr>
        <w:t>测试</w:t>
      </w:r>
      <w:r w:rsidRPr="000323B2">
        <w:rPr>
          <w:rFonts w:hint="eastAsia"/>
          <w:sz w:val="24"/>
        </w:rPr>
        <w:t>是以整个</w:t>
      </w:r>
      <w:r w:rsidRPr="000323B2">
        <w:rPr>
          <w:sz w:val="24"/>
        </w:rPr>
        <w:t>系统为测试对象，只是用测试用例取代真实</w:t>
      </w:r>
      <w:r w:rsidRPr="000323B2">
        <w:rPr>
          <w:rFonts w:hint="eastAsia"/>
          <w:sz w:val="24"/>
        </w:rPr>
        <w:t>的</w:t>
      </w:r>
      <w:r w:rsidR="00283E63">
        <w:rPr>
          <w:rFonts w:hint="eastAsia"/>
          <w:sz w:val="24"/>
        </w:rPr>
        <w:t>管理</w:t>
      </w:r>
      <w:r w:rsidR="00283E63">
        <w:rPr>
          <w:sz w:val="24"/>
        </w:rPr>
        <w:t>客户端和交易</w:t>
      </w:r>
      <w:r w:rsidRPr="000323B2">
        <w:rPr>
          <w:sz w:val="24"/>
        </w:rPr>
        <w:t>客户端</w:t>
      </w:r>
      <w:r w:rsidRPr="000323B2">
        <w:rPr>
          <w:rFonts w:hint="eastAsia"/>
          <w:sz w:val="24"/>
        </w:rPr>
        <w:t>。</w:t>
      </w:r>
      <w:r w:rsidR="005404D6" w:rsidRPr="000323B2">
        <w:rPr>
          <w:rFonts w:hint="eastAsia"/>
          <w:sz w:val="24"/>
        </w:rPr>
        <w:t>T</w:t>
      </w:r>
      <w:r w:rsidR="005404D6" w:rsidRPr="000323B2">
        <w:rPr>
          <w:sz w:val="24"/>
        </w:rPr>
        <w:t>AS 2.0</w:t>
      </w:r>
      <w:r w:rsidR="005404D6" w:rsidRPr="000323B2">
        <w:rPr>
          <w:rFonts w:hint="eastAsia"/>
          <w:sz w:val="24"/>
        </w:rPr>
        <w:t>的</w:t>
      </w:r>
      <w:r w:rsidR="005404D6" w:rsidRPr="000323B2">
        <w:rPr>
          <w:sz w:val="24"/>
        </w:rPr>
        <w:t>系统测试</w:t>
      </w:r>
      <w:r w:rsidR="005404D6" w:rsidRPr="000323B2">
        <w:rPr>
          <w:rFonts w:hint="eastAsia"/>
          <w:sz w:val="24"/>
        </w:rPr>
        <w:t>是</w:t>
      </w:r>
      <w:r w:rsidR="005404D6" w:rsidRPr="000323B2">
        <w:rPr>
          <w:sz w:val="24"/>
        </w:rPr>
        <w:t>手工测试</w:t>
      </w:r>
      <w:r w:rsidR="005404D6" w:rsidRPr="000323B2">
        <w:rPr>
          <w:rFonts w:hint="eastAsia"/>
          <w:sz w:val="24"/>
        </w:rPr>
        <w:t>先行</w:t>
      </w:r>
      <w:r w:rsidR="005404D6" w:rsidRPr="000323B2">
        <w:rPr>
          <w:sz w:val="24"/>
        </w:rPr>
        <w:t>，</w:t>
      </w:r>
      <w:r w:rsidR="00160F64">
        <w:rPr>
          <w:rFonts w:hint="eastAsia"/>
          <w:sz w:val="24"/>
        </w:rPr>
        <w:t>后续</w:t>
      </w:r>
      <w:r w:rsidR="005404D6" w:rsidRPr="000323B2">
        <w:rPr>
          <w:sz w:val="24"/>
        </w:rPr>
        <w:t>再</w:t>
      </w:r>
      <w:r w:rsidR="005404D6" w:rsidRPr="000323B2">
        <w:rPr>
          <w:rFonts w:hint="eastAsia"/>
          <w:sz w:val="24"/>
        </w:rPr>
        <w:t>考虑</w:t>
      </w:r>
      <w:r w:rsidR="005404D6" w:rsidRPr="000323B2">
        <w:rPr>
          <w:sz w:val="24"/>
        </w:rPr>
        <w:t>回归测试的</w:t>
      </w:r>
      <w:r w:rsidR="005404D6" w:rsidRPr="000323B2">
        <w:rPr>
          <w:rFonts w:hint="eastAsia"/>
          <w:sz w:val="24"/>
        </w:rPr>
        <w:t>自动化</w:t>
      </w:r>
      <w:r w:rsidR="005404D6" w:rsidRPr="000323B2">
        <w:rPr>
          <w:sz w:val="24"/>
        </w:rPr>
        <w:t>。</w:t>
      </w:r>
      <w:r w:rsidR="005404D6">
        <w:rPr>
          <w:rFonts w:hint="eastAsia"/>
          <w:sz w:val="24"/>
        </w:rPr>
        <w:t>所以接口</w:t>
      </w:r>
      <w:r w:rsidR="005404D6">
        <w:rPr>
          <w:sz w:val="24"/>
        </w:rPr>
        <w:t>测试目前不考虑</w:t>
      </w:r>
      <w:r w:rsidR="005404D6">
        <w:rPr>
          <w:rFonts w:hint="eastAsia"/>
          <w:sz w:val="24"/>
        </w:rPr>
        <w:t>系统</w:t>
      </w:r>
      <w:r w:rsidR="005404D6">
        <w:rPr>
          <w:sz w:val="24"/>
        </w:rPr>
        <w:t>测试。</w:t>
      </w:r>
    </w:p>
    <w:p w:rsidR="00F02659" w:rsidRDefault="00F02659" w:rsidP="000A4C7B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子系统测试</w:t>
      </w:r>
      <w:r>
        <w:rPr>
          <w:sz w:val="24"/>
        </w:rPr>
        <w:t>如</w:t>
      </w:r>
      <w:r w:rsidR="002D074C">
        <w:rPr>
          <w:rFonts w:hint="eastAsia"/>
          <w:sz w:val="24"/>
        </w:rPr>
        <w:t>接入</w:t>
      </w:r>
      <w:r w:rsidR="002D074C">
        <w:rPr>
          <w:sz w:val="24"/>
        </w:rPr>
        <w:t>子系统测试、</w:t>
      </w:r>
      <w:r>
        <w:rPr>
          <w:sz w:val="24"/>
        </w:rPr>
        <w:t>交易子系统测试</w:t>
      </w:r>
      <w:r w:rsidR="002D074C">
        <w:rPr>
          <w:rFonts w:hint="eastAsia"/>
          <w:sz w:val="24"/>
        </w:rPr>
        <w:t>和</w:t>
      </w:r>
      <w:r w:rsidR="002D074C">
        <w:rPr>
          <w:sz w:val="24"/>
        </w:rPr>
        <w:t>银行子系统测试等</w:t>
      </w:r>
      <w:r w:rsidR="002D074C">
        <w:rPr>
          <w:rFonts w:hint="eastAsia"/>
          <w:sz w:val="24"/>
        </w:rPr>
        <w:t>。</w:t>
      </w:r>
      <w:r w:rsidR="002D074C">
        <w:rPr>
          <w:sz w:val="24"/>
        </w:rPr>
        <w:t>交易子系统测试</w:t>
      </w:r>
      <w:r w:rsidR="006803B8">
        <w:rPr>
          <w:rFonts w:hint="eastAsia"/>
          <w:sz w:val="24"/>
        </w:rPr>
        <w:t>是</w:t>
      </w:r>
      <w:r w:rsidR="002D074C">
        <w:rPr>
          <w:rFonts w:hint="eastAsia"/>
          <w:sz w:val="24"/>
        </w:rPr>
        <w:t>我们</w:t>
      </w:r>
      <w:r w:rsidR="002D074C">
        <w:rPr>
          <w:sz w:val="24"/>
        </w:rPr>
        <w:t>确定的</w:t>
      </w:r>
      <w:r w:rsidR="002D074C">
        <w:rPr>
          <w:rFonts w:hint="eastAsia"/>
          <w:sz w:val="24"/>
        </w:rPr>
        <w:t>接口</w:t>
      </w:r>
      <w:r w:rsidR="002D074C">
        <w:rPr>
          <w:sz w:val="24"/>
        </w:rPr>
        <w:t>测试重点</w:t>
      </w:r>
      <w:r w:rsidR="002D074C">
        <w:rPr>
          <w:rFonts w:hint="eastAsia"/>
          <w:sz w:val="24"/>
        </w:rPr>
        <w:t>，</w:t>
      </w:r>
      <w:r w:rsidR="00622873" w:rsidRPr="000323B2">
        <w:rPr>
          <w:rFonts w:hint="eastAsia"/>
          <w:sz w:val="24"/>
        </w:rPr>
        <w:t>参见《</w:t>
      </w:r>
      <w:r w:rsidR="00622873" w:rsidRPr="000323B2">
        <w:rPr>
          <w:rFonts w:hint="eastAsia"/>
          <w:sz w:val="24"/>
        </w:rPr>
        <w:t>TAS 2.0</w:t>
      </w:r>
      <w:r w:rsidR="00622873" w:rsidRPr="000323B2">
        <w:rPr>
          <w:rFonts w:hint="eastAsia"/>
          <w:sz w:val="24"/>
        </w:rPr>
        <w:t>测试</w:t>
      </w:r>
      <w:r w:rsidR="00622873" w:rsidRPr="000323B2">
        <w:rPr>
          <w:sz w:val="24"/>
        </w:rPr>
        <w:t>工作安排</w:t>
      </w:r>
      <w:r w:rsidR="00622873" w:rsidRPr="000323B2">
        <w:rPr>
          <w:rFonts w:hint="eastAsia"/>
          <w:sz w:val="24"/>
        </w:rPr>
        <w:t>.xls</w:t>
      </w:r>
      <w:r w:rsidR="00622873" w:rsidRPr="000323B2">
        <w:rPr>
          <w:sz w:val="24"/>
        </w:rPr>
        <w:t>》</w:t>
      </w:r>
      <w:r w:rsidR="00622873" w:rsidRPr="000323B2">
        <w:rPr>
          <w:rFonts w:hint="eastAsia"/>
          <w:sz w:val="24"/>
        </w:rPr>
        <w:t>。</w:t>
      </w:r>
      <w:r w:rsidR="00622873">
        <w:rPr>
          <w:rFonts w:hint="eastAsia"/>
          <w:sz w:val="24"/>
        </w:rPr>
        <w:t>测试</w:t>
      </w:r>
      <w:r w:rsidR="002D074C">
        <w:rPr>
          <w:sz w:val="24"/>
        </w:rPr>
        <w:t>方法</w:t>
      </w:r>
      <w:r w:rsidR="00490963">
        <w:rPr>
          <w:rFonts w:hint="eastAsia"/>
          <w:sz w:val="24"/>
        </w:rPr>
        <w:t>用</w:t>
      </w:r>
      <w:r>
        <w:rPr>
          <w:sz w:val="24"/>
        </w:rPr>
        <w:t>测试用例模拟前置服务，对交易子系统（</w:t>
      </w:r>
      <w:r>
        <w:rPr>
          <w:rFonts w:hint="eastAsia"/>
          <w:sz w:val="24"/>
        </w:rPr>
        <w:t>委托</w:t>
      </w:r>
      <w:r>
        <w:rPr>
          <w:sz w:val="24"/>
        </w:rPr>
        <w:t>服务</w:t>
      </w:r>
      <w:r>
        <w:rPr>
          <w:rFonts w:hint="eastAsia"/>
          <w:sz w:val="24"/>
        </w:rPr>
        <w:t>+</w:t>
      </w:r>
      <w:r>
        <w:rPr>
          <w:sz w:val="24"/>
        </w:rPr>
        <w:t>资金服务</w:t>
      </w:r>
      <w:r>
        <w:rPr>
          <w:sz w:val="24"/>
        </w:rPr>
        <w:t>+</w:t>
      </w:r>
      <w:r>
        <w:rPr>
          <w:sz w:val="24"/>
        </w:rPr>
        <w:t>撮合服务）</w:t>
      </w:r>
      <w:r w:rsidR="00F82685">
        <w:rPr>
          <w:rFonts w:hint="eastAsia"/>
          <w:sz w:val="24"/>
        </w:rPr>
        <w:t>进行</w:t>
      </w:r>
      <w:r w:rsidR="00F82685">
        <w:rPr>
          <w:sz w:val="24"/>
        </w:rPr>
        <w:t>测试。</w:t>
      </w:r>
    </w:p>
    <w:p w:rsidR="000A4C7B" w:rsidRDefault="00427742" w:rsidP="000A4C7B">
      <w:pPr>
        <w:spacing w:line="360" w:lineRule="auto"/>
        <w:rPr>
          <w:sz w:val="24"/>
        </w:rPr>
      </w:pPr>
      <w:r w:rsidRPr="000323B2">
        <w:rPr>
          <w:rFonts w:hint="eastAsia"/>
          <w:sz w:val="24"/>
        </w:rPr>
        <w:t>服务</w:t>
      </w:r>
      <w:r w:rsidRPr="000323B2">
        <w:rPr>
          <w:sz w:val="24"/>
        </w:rPr>
        <w:t>测试则是以单个服务为测试对象</w:t>
      </w:r>
      <w:r w:rsidR="00DA1946">
        <w:rPr>
          <w:rFonts w:hint="eastAsia"/>
          <w:sz w:val="24"/>
        </w:rPr>
        <w:t>，</w:t>
      </w:r>
      <w:r w:rsidR="00DA1946" w:rsidRPr="000323B2">
        <w:rPr>
          <w:rFonts w:hint="eastAsia"/>
          <w:sz w:val="24"/>
        </w:rPr>
        <w:t>与</w:t>
      </w:r>
      <w:r w:rsidR="00DA1946" w:rsidRPr="000323B2">
        <w:rPr>
          <w:sz w:val="24"/>
        </w:rPr>
        <w:t>该服务存在消息交互的周边</w:t>
      </w:r>
      <w:r w:rsidR="00DA1946" w:rsidRPr="000323B2">
        <w:rPr>
          <w:rFonts w:hint="eastAsia"/>
          <w:sz w:val="24"/>
        </w:rPr>
        <w:t>服务</w:t>
      </w:r>
      <w:r w:rsidR="00DA1946" w:rsidRPr="000323B2">
        <w:rPr>
          <w:sz w:val="24"/>
        </w:rPr>
        <w:t>都用测试用例模拟。</w:t>
      </w:r>
      <w:r w:rsidR="00633B02">
        <w:rPr>
          <w:rFonts w:hint="eastAsia"/>
          <w:sz w:val="24"/>
        </w:rPr>
        <w:t>目前</w:t>
      </w:r>
      <w:r w:rsidR="00633B02">
        <w:rPr>
          <w:sz w:val="24"/>
        </w:rPr>
        <w:t>没有</w:t>
      </w:r>
      <w:r w:rsidR="00A73C18">
        <w:rPr>
          <w:rFonts w:hint="eastAsia"/>
          <w:sz w:val="24"/>
        </w:rPr>
        <w:t>计划</w:t>
      </w:r>
      <w:r w:rsidR="00633B02">
        <w:rPr>
          <w:sz w:val="24"/>
        </w:rPr>
        <w:t>开展</w:t>
      </w:r>
      <w:r w:rsidR="00633B02">
        <w:rPr>
          <w:rFonts w:hint="eastAsia"/>
          <w:sz w:val="24"/>
        </w:rPr>
        <w:t>服务</w:t>
      </w:r>
      <w:r w:rsidR="00633B02">
        <w:rPr>
          <w:sz w:val="24"/>
        </w:rPr>
        <w:t>测试</w:t>
      </w:r>
      <w:r w:rsidR="00633B02">
        <w:rPr>
          <w:rFonts w:hint="eastAsia"/>
          <w:sz w:val="24"/>
        </w:rPr>
        <w:t>。</w:t>
      </w:r>
      <w:r w:rsidR="00A73C18">
        <w:rPr>
          <w:rFonts w:hint="eastAsia"/>
          <w:sz w:val="24"/>
        </w:rPr>
        <w:t>但是</w:t>
      </w:r>
      <w:r w:rsidR="00A73C18">
        <w:rPr>
          <w:sz w:val="24"/>
        </w:rPr>
        <w:t>，</w:t>
      </w:r>
      <w:r w:rsidR="00EB3942">
        <w:rPr>
          <w:rFonts w:hint="eastAsia"/>
          <w:sz w:val="24"/>
        </w:rPr>
        <w:t>如果在</w:t>
      </w:r>
      <w:r w:rsidR="00EB3942">
        <w:rPr>
          <w:sz w:val="24"/>
        </w:rPr>
        <w:t>子系统测试</w:t>
      </w:r>
      <w:r w:rsidR="00EB3942">
        <w:rPr>
          <w:rFonts w:hint="eastAsia"/>
          <w:sz w:val="24"/>
        </w:rPr>
        <w:t>中</w:t>
      </w:r>
      <w:r w:rsidR="00EB3942">
        <w:rPr>
          <w:sz w:val="24"/>
        </w:rPr>
        <w:t>发现</w:t>
      </w:r>
      <w:r w:rsidR="00EB3942">
        <w:rPr>
          <w:sz w:val="24"/>
        </w:rPr>
        <w:t>bug</w:t>
      </w:r>
      <w:r w:rsidR="00EB3942">
        <w:rPr>
          <w:sz w:val="24"/>
        </w:rPr>
        <w:t>很多，</w:t>
      </w:r>
      <w:r w:rsidR="00EB3942">
        <w:rPr>
          <w:rFonts w:hint="eastAsia"/>
          <w:sz w:val="24"/>
        </w:rPr>
        <w:t>因</w:t>
      </w:r>
      <w:r w:rsidR="00EB3942">
        <w:rPr>
          <w:sz w:val="24"/>
        </w:rPr>
        <w:t>问题定位而导致</w:t>
      </w:r>
      <w:r w:rsidR="00EB3942">
        <w:rPr>
          <w:rFonts w:hint="eastAsia"/>
          <w:sz w:val="24"/>
        </w:rPr>
        <w:t>测试</w:t>
      </w:r>
      <w:r w:rsidR="00EB3942">
        <w:rPr>
          <w:sz w:val="24"/>
        </w:rPr>
        <w:t>进度</w:t>
      </w:r>
      <w:r w:rsidR="00EB3942">
        <w:rPr>
          <w:rFonts w:hint="eastAsia"/>
          <w:sz w:val="24"/>
        </w:rPr>
        <w:t>很慢</w:t>
      </w:r>
      <w:r w:rsidR="00EB3942">
        <w:rPr>
          <w:sz w:val="24"/>
        </w:rPr>
        <w:t>，</w:t>
      </w:r>
      <w:r w:rsidR="00427836">
        <w:rPr>
          <w:rFonts w:hint="eastAsia"/>
          <w:sz w:val="24"/>
        </w:rPr>
        <w:t>则有必要</w:t>
      </w:r>
      <w:r w:rsidR="00EB3942">
        <w:rPr>
          <w:sz w:val="24"/>
        </w:rPr>
        <w:t>考虑</w:t>
      </w:r>
      <w:r w:rsidR="00EB3942">
        <w:rPr>
          <w:rFonts w:hint="eastAsia"/>
          <w:sz w:val="24"/>
        </w:rPr>
        <w:t>将</w:t>
      </w:r>
      <w:r w:rsidR="00EB3942">
        <w:rPr>
          <w:sz w:val="24"/>
        </w:rPr>
        <w:t>测试</w:t>
      </w:r>
      <w:r w:rsidR="00EB3942">
        <w:rPr>
          <w:rFonts w:hint="eastAsia"/>
          <w:sz w:val="24"/>
        </w:rPr>
        <w:t>级别</w:t>
      </w:r>
      <w:r w:rsidR="00EB3942">
        <w:rPr>
          <w:sz w:val="24"/>
        </w:rPr>
        <w:t>再</w:t>
      </w:r>
      <w:r w:rsidR="00EB3942">
        <w:rPr>
          <w:rFonts w:hint="eastAsia"/>
          <w:sz w:val="24"/>
        </w:rPr>
        <w:t>下降</w:t>
      </w:r>
      <w:r w:rsidR="00EB3942">
        <w:rPr>
          <w:sz w:val="24"/>
        </w:rPr>
        <w:t>，开展</w:t>
      </w:r>
      <w:r w:rsidR="00EB3942">
        <w:rPr>
          <w:rFonts w:hint="eastAsia"/>
          <w:sz w:val="24"/>
        </w:rPr>
        <w:t>针对</w:t>
      </w:r>
      <w:r w:rsidR="00EB3942">
        <w:rPr>
          <w:sz w:val="24"/>
        </w:rPr>
        <w:t>单个服务的</w:t>
      </w:r>
      <w:r w:rsidR="00EB3942">
        <w:rPr>
          <w:rFonts w:hint="eastAsia"/>
          <w:sz w:val="24"/>
        </w:rPr>
        <w:t>测试</w:t>
      </w:r>
      <w:r w:rsidR="00CC6250">
        <w:rPr>
          <w:rFonts w:hint="eastAsia"/>
          <w:sz w:val="24"/>
        </w:rPr>
        <w:t>，</w:t>
      </w:r>
      <w:r w:rsidR="00CC6250">
        <w:rPr>
          <w:sz w:val="24"/>
        </w:rPr>
        <w:t>以提高测试效率</w:t>
      </w:r>
      <w:r w:rsidR="00EB3942">
        <w:rPr>
          <w:sz w:val="24"/>
        </w:rPr>
        <w:t>。</w:t>
      </w:r>
    </w:p>
    <w:p w:rsidR="0018687E" w:rsidRPr="000323B2" w:rsidRDefault="0018687E" w:rsidP="000A4C7B">
      <w:pPr>
        <w:spacing w:line="360" w:lineRule="auto"/>
        <w:rPr>
          <w:sz w:val="24"/>
        </w:rPr>
      </w:pPr>
      <w:r w:rsidRPr="000323B2">
        <w:rPr>
          <w:rFonts w:hint="eastAsia"/>
          <w:sz w:val="24"/>
        </w:rPr>
        <w:t>服务</w:t>
      </w:r>
      <w:r w:rsidRPr="000323B2">
        <w:rPr>
          <w:sz w:val="24"/>
        </w:rPr>
        <w:t>测试又可以分为两类：</w:t>
      </w:r>
    </w:p>
    <w:p w:rsidR="00DE4C81" w:rsidRPr="000323B2" w:rsidRDefault="0038298F" w:rsidP="0018687E">
      <w:pPr>
        <w:numPr>
          <w:ilvl w:val="0"/>
          <w:numId w:val="17"/>
        </w:numPr>
        <w:spacing w:line="360" w:lineRule="auto"/>
        <w:rPr>
          <w:sz w:val="24"/>
        </w:rPr>
      </w:pPr>
      <w:r w:rsidRPr="000323B2">
        <w:rPr>
          <w:rFonts w:hint="eastAsia"/>
          <w:sz w:val="24"/>
        </w:rPr>
        <w:t>总线</w:t>
      </w:r>
      <w:r w:rsidR="004676C1" w:rsidRPr="000323B2">
        <w:rPr>
          <w:rFonts w:hint="eastAsia"/>
          <w:sz w:val="24"/>
        </w:rPr>
        <w:t>类</w:t>
      </w:r>
      <w:r w:rsidR="00DE4C81" w:rsidRPr="000323B2">
        <w:rPr>
          <w:rFonts w:hint="eastAsia"/>
          <w:sz w:val="24"/>
        </w:rPr>
        <w:t>服务</w:t>
      </w:r>
      <w:r w:rsidR="004676C1" w:rsidRPr="000323B2">
        <w:rPr>
          <w:rFonts w:hint="eastAsia"/>
          <w:sz w:val="24"/>
        </w:rPr>
        <w:t>的</w:t>
      </w:r>
      <w:r w:rsidR="00DE4C81" w:rsidRPr="000323B2">
        <w:rPr>
          <w:sz w:val="24"/>
        </w:rPr>
        <w:t>测试</w:t>
      </w:r>
      <w:r w:rsidR="00DE4C81" w:rsidRPr="000323B2">
        <w:rPr>
          <w:rFonts w:hint="eastAsia"/>
          <w:sz w:val="24"/>
        </w:rPr>
        <w:t>：</w:t>
      </w:r>
      <w:r w:rsidRPr="000323B2">
        <w:rPr>
          <w:rFonts w:hint="eastAsia"/>
          <w:sz w:val="24"/>
        </w:rPr>
        <w:t>该</w:t>
      </w:r>
      <w:r w:rsidR="0018687E" w:rsidRPr="000323B2">
        <w:rPr>
          <w:rFonts w:hint="eastAsia"/>
          <w:sz w:val="24"/>
        </w:rPr>
        <w:t>类</w:t>
      </w:r>
      <w:r w:rsidRPr="000323B2">
        <w:rPr>
          <w:sz w:val="24"/>
        </w:rPr>
        <w:t>服务只有总线接口和数据库接口</w:t>
      </w:r>
      <w:r w:rsidRPr="000323B2">
        <w:rPr>
          <w:rFonts w:hint="eastAsia"/>
          <w:sz w:val="24"/>
        </w:rPr>
        <w:t>。</w:t>
      </w:r>
      <w:r w:rsidR="00DE4C81" w:rsidRPr="000323B2">
        <w:rPr>
          <w:sz w:val="24"/>
        </w:rPr>
        <w:t>总线上</w:t>
      </w:r>
      <w:r w:rsidR="00DE4C81" w:rsidRPr="000323B2">
        <w:rPr>
          <w:rFonts w:hint="eastAsia"/>
          <w:sz w:val="24"/>
        </w:rPr>
        <w:t>与该</w:t>
      </w:r>
      <w:r w:rsidR="00DE4C81" w:rsidRPr="000323B2">
        <w:rPr>
          <w:sz w:val="24"/>
        </w:rPr>
        <w:t>服务存在消息交互</w:t>
      </w:r>
      <w:r w:rsidR="00DE4C81" w:rsidRPr="000323B2">
        <w:rPr>
          <w:rFonts w:hint="eastAsia"/>
          <w:sz w:val="24"/>
        </w:rPr>
        <w:t>的</w:t>
      </w:r>
      <w:r w:rsidR="00DE4C81" w:rsidRPr="000323B2">
        <w:rPr>
          <w:sz w:val="24"/>
        </w:rPr>
        <w:t>其它服务都用测试</w:t>
      </w:r>
      <w:r w:rsidR="00DE4C81" w:rsidRPr="000323B2">
        <w:rPr>
          <w:rFonts w:hint="eastAsia"/>
          <w:sz w:val="24"/>
        </w:rPr>
        <w:t>用例</w:t>
      </w:r>
      <w:r w:rsidR="00DE4C81" w:rsidRPr="000323B2">
        <w:rPr>
          <w:sz w:val="24"/>
        </w:rPr>
        <w:t>模拟</w:t>
      </w:r>
      <w:r w:rsidR="009E2C2F" w:rsidRPr="000323B2">
        <w:rPr>
          <w:rFonts w:hint="eastAsia"/>
          <w:sz w:val="24"/>
        </w:rPr>
        <w:t>，</w:t>
      </w:r>
      <w:r w:rsidR="004857A2" w:rsidRPr="000323B2">
        <w:rPr>
          <w:rFonts w:hint="eastAsia"/>
          <w:sz w:val="24"/>
        </w:rPr>
        <w:t>而</w:t>
      </w:r>
      <w:r w:rsidR="004857A2" w:rsidRPr="000323B2">
        <w:rPr>
          <w:sz w:val="24"/>
        </w:rPr>
        <w:t>数据库</w:t>
      </w:r>
      <w:r w:rsidR="004857A2" w:rsidRPr="000323B2">
        <w:rPr>
          <w:rFonts w:hint="eastAsia"/>
          <w:sz w:val="24"/>
        </w:rPr>
        <w:t>则</w:t>
      </w:r>
      <w:r w:rsidR="004857A2" w:rsidRPr="000323B2">
        <w:rPr>
          <w:sz w:val="24"/>
        </w:rPr>
        <w:t>使用真实的。</w:t>
      </w:r>
    </w:p>
    <w:p w:rsidR="00DD260C" w:rsidRPr="000323B2" w:rsidRDefault="00B9677A" w:rsidP="0030185E">
      <w:pPr>
        <w:numPr>
          <w:ilvl w:val="0"/>
          <w:numId w:val="17"/>
        </w:numPr>
        <w:spacing w:line="360" w:lineRule="auto"/>
        <w:rPr>
          <w:sz w:val="24"/>
        </w:rPr>
      </w:pPr>
      <w:r w:rsidRPr="000323B2">
        <w:rPr>
          <w:rFonts w:hint="eastAsia"/>
          <w:sz w:val="24"/>
        </w:rPr>
        <w:t>存在其它</w:t>
      </w:r>
      <w:r w:rsidRPr="000323B2">
        <w:rPr>
          <w:sz w:val="24"/>
        </w:rPr>
        <w:t>接口</w:t>
      </w:r>
      <w:r w:rsidRPr="000323B2">
        <w:rPr>
          <w:rFonts w:hint="eastAsia"/>
          <w:sz w:val="24"/>
        </w:rPr>
        <w:t>的</w:t>
      </w:r>
      <w:r w:rsidRPr="000323B2">
        <w:rPr>
          <w:sz w:val="24"/>
        </w:rPr>
        <w:t>服务的测试：比如</w:t>
      </w:r>
      <w:r w:rsidR="004B7939" w:rsidRPr="000323B2">
        <w:rPr>
          <w:rFonts w:hint="eastAsia"/>
          <w:sz w:val="24"/>
        </w:rPr>
        <w:t>接入</w:t>
      </w:r>
      <w:r w:rsidR="004B7939" w:rsidRPr="000323B2">
        <w:rPr>
          <w:sz w:val="24"/>
        </w:rPr>
        <w:t>服务、</w:t>
      </w:r>
      <w:r w:rsidR="004B7939" w:rsidRPr="000323B2">
        <w:rPr>
          <w:rFonts w:hint="eastAsia"/>
          <w:sz w:val="24"/>
        </w:rPr>
        <w:t>前置</w:t>
      </w:r>
      <w:r w:rsidR="004B7939" w:rsidRPr="000323B2">
        <w:rPr>
          <w:sz w:val="24"/>
        </w:rPr>
        <w:t>服务、</w:t>
      </w:r>
      <w:r w:rsidRPr="000323B2">
        <w:rPr>
          <w:rFonts w:hint="eastAsia"/>
          <w:sz w:val="24"/>
        </w:rPr>
        <w:t>存在</w:t>
      </w:r>
      <w:r w:rsidRPr="000323B2">
        <w:rPr>
          <w:sz w:val="24"/>
        </w:rPr>
        <w:t>外部行情源</w:t>
      </w:r>
      <w:r w:rsidRPr="000323B2">
        <w:rPr>
          <w:rFonts w:hint="eastAsia"/>
          <w:sz w:val="24"/>
        </w:rPr>
        <w:t>接口</w:t>
      </w:r>
      <w:r w:rsidRPr="000323B2">
        <w:rPr>
          <w:sz w:val="24"/>
        </w:rPr>
        <w:t>的行情服务，</w:t>
      </w:r>
      <w:r w:rsidRPr="000323B2">
        <w:rPr>
          <w:rFonts w:hint="eastAsia"/>
          <w:sz w:val="24"/>
        </w:rPr>
        <w:t>存在</w:t>
      </w:r>
      <w:r w:rsidRPr="000323B2">
        <w:rPr>
          <w:sz w:val="24"/>
        </w:rPr>
        <w:t>银行接口的银行服务等。</w:t>
      </w:r>
    </w:p>
    <w:p w:rsidR="00CD7251" w:rsidRPr="000323B2" w:rsidRDefault="009354A1" w:rsidP="004B7939">
      <w:pPr>
        <w:spacing w:line="360" w:lineRule="auto"/>
        <w:rPr>
          <w:sz w:val="24"/>
        </w:rPr>
      </w:pPr>
      <w:r>
        <w:rPr>
          <w:rFonts w:hint="eastAsia"/>
          <w:sz w:val="24"/>
        </w:rPr>
        <w:t>接口</w:t>
      </w:r>
      <w:r w:rsidR="00CD7251" w:rsidRPr="000323B2">
        <w:rPr>
          <w:rFonts w:hint="eastAsia"/>
          <w:sz w:val="24"/>
        </w:rPr>
        <w:t>测试也包括性能</w:t>
      </w:r>
      <w:r w:rsidR="00CD7251" w:rsidRPr="000323B2">
        <w:rPr>
          <w:rFonts w:hint="eastAsia"/>
          <w:sz w:val="24"/>
        </w:rPr>
        <w:t>/</w:t>
      </w:r>
      <w:r w:rsidR="00CD7251" w:rsidRPr="000323B2">
        <w:rPr>
          <w:rFonts w:hint="eastAsia"/>
          <w:sz w:val="24"/>
        </w:rPr>
        <w:t>压力测试。</w:t>
      </w:r>
    </w:p>
    <w:p w:rsidR="00C50985" w:rsidRDefault="00C50985" w:rsidP="00C50985">
      <w:pPr>
        <w:pStyle w:val="2"/>
        <w:numPr>
          <w:ilvl w:val="1"/>
          <w:numId w:val="4"/>
        </w:numPr>
      </w:pPr>
      <w:bookmarkStart w:id="3" w:name="_Toc440266650"/>
      <w:r>
        <w:rPr>
          <w:rFonts w:hint="eastAsia"/>
        </w:rPr>
        <w:t>测试</w:t>
      </w:r>
      <w:r>
        <w:t>自动化架构</w:t>
      </w:r>
      <w:bookmarkEnd w:id="3"/>
    </w:p>
    <w:p w:rsidR="009F7CC7" w:rsidRPr="00A52D87" w:rsidRDefault="00C50985" w:rsidP="00A52D87">
      <w:pPr>
        <w:spacing w:line="360" w:lineRule="auto"/>
        <w:jc w:val="left"/>
        <w:rPr>
          <w:sz w:val="24"/>
        </w:rPr>
      </w:pPr>
      <w:r w:rsidRPr="00A52D87">
        <w:rPr>
          <w:rFonts w:hint="eastAsia"/>
          <w:sz w:val="24"/>
        </w:rPr>
        <w:t>TAS 2.0</w:t>
      </w:r>
      <w:r w:rsidRPr="00A52D87">
        <w:rPr>
          <w:rFonts w:hint="eastAsia"/>
          <w:sz w:val="24"/>
        </w:rPr>
        <w:t>的接口测试，采用基于</w:t>
      </w:r>
      <w:r w:rsidRPr="00A52D87">
        <w:rPr>
          <w:rFonts w:hint="eastAsia"/>
          <w:sz w:val="24"/>
        </w:rPr>
        <w:t>Python</w:t>
      </w:r>
      <w:r w:rsidRPr="00A52D87">
        <w:rPr>
          <w:rFonts w:hint="eastAsia"/>
          <w:sz w:val="24"/>
        </w:rPr>
        <w:t>语言</w:t>
      </w:r>
      <w:r w:rsidR="009F7CC7" w:rsidRPr="00A52D87">
        <w:rPr>
          <w:rFonts w:hint="eastAsia"/>
          <w:sz w:val="24"/>
        </w:rPr>
        <w:t>(</w:t>
      </w:r>
      <w:r w:rsidR="009F7CC7" w:rsidRPr="00A52D87">
        <w:rPr>
          <w:sz w:val="24"/>
        </w:rPr>
        <w:t>Python 2.7</w:t>
      </w:r>
      <w:r w:rsidR="009F7CC7" w:rsidRPr="00A52D87">
        <w:rPr>
          <w:rFonts w:hint="eastAsia"/>
          <w:sz w:val="24"/>
        </w:rPr>
        <w:t>)</w:t>
      </w:r>
      <w:r w:rsidRPr="00A52D87">
        <w:rPr>
          <w:rFonts w:hint="eastAsia"/>
          <w:sz w:val="24"/>
        </w:rPr>
        <w:t>的测试自动化方案，</w:t>
      </w:r>
      <w:r w:rsidR="009F7CC7" w:rsidRPr="00A52D87">
        <w:rPr>
          <w:sz w:val="24"/>
        </w:rPr>
        <w:t xml:space="preserve"> </w:t>
      </w:r>
      <w:r w:rsidRPr="00A52D87">
        <w:rPr>
          <w:rFonts w:hint="eastAsia"/>
          <w:sz w:val="24"/>
        </w:rPr>
        <w:t>选用开源测试框架</w:t>
      </w:r>
      <w:r w:rsidRPr="00A52D87">
        <w:rPr>
          <w:rFonts w:hint="eastAsia"/>
          <w:sz w:val="24"/>
        </w:rPr>
        <w:t>nose</w:t>
      </w:r>
      <w:r w:rsidRPr="00A52D87">
        <w:rPr>
          <w:rFonts w:hint="eastAsia"/>
          <w:sz w:val="24"/>
        </w:rPr>
        <w:t>作为测试框架</w:t>
      </w:r>
      <w:r w:rsidR="009F7CC7" w:rsidRPr="00A52D87">
        <w:rPr>
          <w:rFonts w:hint="eastAsia"/>
          <w:sz w:val="24"/>
        </w:rPr>
        <w:t>。</w:t>
      </w:r>
      <w:r w:rsidR="001D25EF" w:rsidRPr="00A52D87">
        <w:rPr>
          <w:rFonts w:hint="eastAsia"/>
          <w:sz w:val="24"/>
        </w:rPr>
        <w:t>测试</w:t>
      </w:r>
      <w:r w:rsidR="001D25EF" w:rsidRPr="00A52D87">
        <w:rPr>
          <w:sz w:val="24"/>
        </w:rPr>
        <w:t>用例可以在</w:t>
      </w:r>
      <w:r w:rsidR="001D25EF" w:rsidRPr="00A52D87">
        <w:rPr>
          <w:rFonts w:hint="eastAsia"/>
          <w:sz w:val="24"/>
        </w:rPr>
        <w:t>Windows</w:t>
      </w:r>
      <w:r w:rsidR="001D25EF" w:rsidRPr="00A52D87">
        <w:rPr>
          <w:rFonts w:hint="eastAsia"/>
          <w:sz w:val="24"/>
        </w:rPr>
        <w:t>或者</w:t>
      </w:r>
      <w:r w:rsidR="001D25EF" w:rsidRPr="00A52D87">
        <w:rPr>
          <w:rFonts w:hint="eastAsia"/>
          <w:sz w:val="24"/>
        </w:rPr>
        <w:t>Linux</w:t>
      </w:r>
      <w:r w:rsidR="001D25EF" w:rsidRPr="00A52D87">
        <w:rPr>
          <w:rFonts w:hint="eastAsia"/>
          <w:sz w:val="24"/>
        </w:rPr>
        <w:t>上</w:t>
      </w:r>
      <w:r w:rsidR="001D25EF" w:rsidRPr="00A52D87">
        <w:rPr>
          <w:sz w:val="24"/>
        </w:rPr>
        <w:t>执行。</w:t>
      </w:r>
      <w:r w:rsidR="00F438EC" w:rsidRPr="00A52D87">
        <w:rPr>
          <w:rFonts w:hint="eastAsia"/>
          <w:sz w:val="24"/>
        </w:rPr>
        <w:t>具体</w:t>
      </w:r>
      <w:r w:rsidR="00F438EC" w:rsidRPr="00A52D87">
        <w:rPr>
          <w:sz w:val="24"/>
        </w:rPr>
        <w:t>内容可以</w:t>
      </w:r>
      <w:r w:rsidR="00F438EC" w:rsidRPr="00A52D87">
        <w:rPr>
          <w:rFonts w:hint="eastAsia"/>
          <w:sz w:val="24"/>
        </w:rPr>
        <w:t>参考测试部</w:t>
      </w:r>
      <w:r w:rsidR="00F438EC" w:rsidRPr="00A52D87">
        <w:rPr>
          <w:sz w:val="24"/>
        </w:rPr>
        <w:t>的</w:t>
      </w:r>
      <w:r w:rsidR="00F438EC" w:rsidRPr="00A52D87">
        <w:rPr>
          <w:rFonts w:hint="eastAsia"/>
          <w:sz w:val="24"/>
        </w:rPr>
        <w:t>nose</w:t>
      </w:r>
      <w:r w:rsidR="00F438EC" w:rsidRPr="00A52D87">
        <w:rPr>
          <w:rFonts w:hint="eastAsia"/>
          <w:sz w:val="24"/>
        </w:rPr>
        <w:t>培训</w:t>
      </w:r>
      <w:r w:rsidR="00F438EC" w:rsidRPr="00A52D87">
        <w:rPr>
          <w:sz w:val="24"/>
        </w:rPr>
        <w:t>文档或者</w:t>
      </w:r>
      <w:r w:rsidR="00F438EC" w:rsidRPr="00A52D87">
        <w:rPr>
          <w:rFonts w:hint="eastAsia"/>
          <w:sz w:val="24"/>
        </w:rPr>
        <w:t>nose</w:t>
      </w:r>
      <w:r w:rsidR="00F438EC" w:rsidRPr="00A52D87">
        <w:rPr>
          <w:rFonts w:hint="eastAsia"/>
          <w:sz w:val="24"/>
        </w:rPr>
        <w:t>的</w:t>
      </w:r>
      <w:r w:rsidR="00F438EC" w:rsidRPr="00A52D87">
        <w:rPr>
          <w:sz w:val="24"/>
        </w:rPr>
        <w:t>官方文档。</w:t>
      </w:r>
    </w:p>
    <w:p w:rsidR="00C50985" w:rsidRDefault="00BD4E9C" w:rsidP="00C50985">
      <w:pPr>
        <w:jc w:val="center"/>
      </w:pPr>
      <w:r>
        <w:lastRenderedPageBreak/>
        <w:pict>
          <v:shape id="_x0000_i1030" type="#_x0000_t75" style="width:431.25pt;height:269.2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"/>
          </v:shape>
        </w:pict>
      </w:r>
    </w:p>
    <w:p w:rsidR="00FA50EA" w:rsidRPr="000E6855" w:rsidRDefault="006B7A32" w:rsidP="00BF1E75">
      <w:pPr>
        <w:spacing w:line="360" w:lineRule="auto"/>
        <w:jc w:val="center"/>
        <w:rPr>
          <w:sz w:val="24"/>
        </w:rPr>
      </w:pPr>
      <w:r w:rsidRPr="000E6855">
        <w:rPr>
          <w:rFonts w:hint="eastAsia"/>
          <w:sz w:val="24"/>
        </w:rPr>
        <w:t>图</w:t>
      </w:r>
      <w:r w:rsidRPr="000E6855">
        <w:rPr>
          <w:rFonts w:hint="eastAsia"/>
          <w:sz w:val="24"/>
        </w:rPr>
        <w:t xml:space="preserve"> 1.1 </w:t>
      </w:r>
      <w:r w:rsidR="00FA50EA" w:rsidRPr="000E6855">
        <w:rPr>
          <w:rFonts w:hint="eastAsia"/>
          <w:sz w:val="24"/>
        </w:rPr>
        <w:t>测试自动化</w:t>
      </w:r>
      <w:r w:rsidR="00FA50EA" w:rsidRPr="000E6855">
        <w:rPr>
          <w:sz w:val="24"/>
        </w:rPr>
        <w:t>工具的架构</w:t>
      </w:r>
    </w:p>
    <w:p w:rsidR="00FA50EA" w:rsidRDefault="00FA50EA" w:rsidP="00C50985">
      <w:pPr>
        <w:jc w:val="center"/>
      </w:pPr>
    </w:p>
    <w:p w:rsidR="00CB0D4D" w:rsidRDefault="00BD4E9C" w:rsidP="00C50985">
      <w:pPr>
        <w:jc w:val="center"/>
      </w:pPr>
      <w:r>
        <w:pict>
          <v:shape id="_x0000_i1026" type="#_x0000_t75" style="width:324.75pt;height:192.7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:rsidR="00570EAD" w:rsidRPr="000E6855" w:rsidRDefault="00CB0D4D" w:rsidP="000544FE">
      <w:pPr>
        <w:spacing w:line="360" w:lineRule="auto"/>
        <w:jc w:val="center"/>
        <w:rPr>
          <w:sz w:val="24"/>
        </w:rPr>
      </w:pPr>
      <w:r w:rsidRPr="000E6855">
        <w:rPr>
          <w:rFonts w:hint="eastAsia"/>
          <w:sz w:val="24"/>
        </w:rPr>
        <w:t>图</w:t>
      </w:r>
      <w:r w:rsidRPr="000E6855">
        <w:rPr>
          <w:rFonts w:hint="eastAsia"/>
          <w:sz w:val="24"/>
        </w:rPr>
        <w:t xml:space="preserve"> 1.</w:t>
      </w:r>
      <w:r w:rsidRPr="000E6855">
        <w:rPr>
          <w:sz w:val="24"/>
        </w:rPr>
        <w:t>2</w:t>
      </w:r>
      <w:r w:rsidRPr="000E6855">
        <w:rPr>
          <w:rFonts w:hint="eastAsia"/>
          <w:sz w:val="24"/>
        </w:rPr>
        <w:t xml:space="preserve"> </w:t>
      </w:r>
      <w:r w:rsidRPr="000E6855">
        <w:rPr>
          <w:rFonts w:hint="eastAsia"/>
          <w:sz w:val="24"/>
        </w:rPr>
        <w:t>测试</w:t>
      </w:r>
      <w:r w:rsidR="00D546CD" w:rsidRPr="000E6855">
        <w:rPr>
          <w:rFonts w:hint="eastAsia"/>
          <w:sz w:val="24"/>
        </w:rPr>
        <w:t>用例</w:t>
      </w:r>
      <w:r w:rsidR="008E50FB" w:rsidRPr="000E6855">
        <w:rPr>
          <w:rFonts w:hint="eastAsia"/>
          <w:sz w:val="24"/>
        </w:rPr>
        <w:t>以</w:t>
      </w:r>
      <w:r w:rsidR="00D546CD" w:rsidRPr="000E6855">
        <w:rPr>
          <w:sz w:val="24"/>
        </w:rPr>
        <w:t>顺序</w:t>
      </w:r>
      <w:r w:rsidR="008E50FB" w:rsidRPr="000E6855">
        <w:rPr>
          <w:rFonts w:hint="eastAsia"/>
          <w:sz w:val="24"/>
        </w:rPr>
        <w:t>方式</w:t>
      </w:r>
      <w:r w:rsidR="008E50FB" w:rsidRPr="000E6855">
        <w:rPr>
          <w:sz w:val="24"/>
        </w:rPr>
        <w:t>进行消息发送和</w:t>
      </w:r>
      <w:r w:rsidR="008E50FB" w:rsidRPr="000E6855">
        <w:rPr>
          <w:rFonts w:hint="eastAsia"/>
          <w:sz w:val="24"/>
        </w:rPr>
        <w:t>接收</w:t>
      </w:r>
    </w:p>
    <w:p w:rsidR="00A97E83" w:rsidRDefault="00A97E83" w:rsidP="00A97E83">
      <w:pPr>
        <w:jc w:val="center"/>
      </w:pPr>
    </w:p>
    <w:p w:rsidR="00A53390" w:rsidRPr="001151EA" w:rsidRDefault="006C056C" w:rsidP="00A53390">
      <w:pPr>
        <w:spacing w:line="360" w:lineRule="auto"/>
        <w:jc w:val="left"/>
        <w:rPr>
          <w:sz w:val="24"/>
        </w:rPr>
      </w:pPr>
      <w:r w:rsidRPr="001151EA">
        <w:rPr>
          <w:rFonts w:hint="eastAsia"/>
          <w:sz w:val="24"/>
        </w:rPr>
        <w:t>在</w:t>
      </w:r>
      <w:r w:rsidRPr="001151EA">
        <w:rPr>
          <w:sz w:val="24"/>
        </w:rPr>
        <w:t>上述框架之下，</w:t>
      </w:r>
      <w:r w:rsidR="00A53390" w:rsidRPr="001151EA">
        <w:rPr>
          <w:sz w:val="24"/>
        </w:rPr>
        <w:t>选择</w:t>
      </w:r>
      <w:r w:rsidR="00A272D9" w:rsidRPr="001151EA">
        <w:rPr>
          <w:rFonts w:hint="eastAsia"/>
          <w:sz w:val="24"/>
        </w:rPr>
        <w:t>或</w:t>
      </w:r>
      <w:r w:rsidR="00233BB0" w:rsidRPr="001151EA">
        <w:rPr>
          <w:rFonts w:hint="eastAsia"/>
          <w:sz w:val="24"/>
        </w:rPr>
        <w:t>自行</w:t>
      </w:r>
      <w:r w:rsidR="00A272D9" w:rsidRPr="001151EA">
        <w:rPr>
          <w:sz w:val="24"/>
        </w:rPr>
        <w:t>开发</w:t>
      </w:r>
      <w:r w:rsidR="00A53390" w:rsidRPr="001151EA">
        <w:rPr>
          <w:sz w:val="24"/>
        </w:rPr>
        <w:t>下列</w:t>
      </w:r>
      <w:r w:rsidR="00A53390" w:rsidRPr="001151EA">
        <w:rPr>
          <w:rFonts w:hint="eastAsia"/>
          <w:sz w:val="24"/>
        </w:rPr>
        <w:t>测试</w:t>
      </w:r>
      <w:r w:rsidR="00A53390" w:rsidRPr="001151EA">
        <w:rPr>
          <w:sz w:val="24"/>
        </w:rPr>
        <w:t>工具：</w:t>
      </w:r>
    </w:p>
    <w:p w:rsidR="00A53390" w:rsidRPr="001151EA" w:rsidRDefault="00A53390" w:rsidP="00A5339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1151EA">
        <w:rPr>
          <w:rFonts w:hint="eastAsia"/>
          <w:sz w:val="24"/>
        </w:rPr>
        <w:t>在</w:t>
      </w:r>
      <w:r w:rsidR="00675C2C">
        <w:rPr>
          <w:rFonts w:hint="eastAsia"/>
          <w:sz w:val="24"/>
        </w:rPr>
        <w:t>Haigha</w:t>
      </w:r>
      <w:r w:rsidRPr="001151EA">
        <w:rPr>
          <w:rFonts w:hint="eastAsia"/>
          <w:sz w:val="24"/>
        </w:rPr>
        <w:t>（</w:t>
      </w:r>
      <w:r w:rsidRPr="001151EA">
        <w:rPr>
          <w:sz w:val="24"/>
        </w:rPr>
        <w:t>Python</w:t>
      </w:r>
      <w:r w:rsidRPr="001151EA">
        <w:rPr>
          <w:sz w:val="24"/>
        </w:rPr>
        <w:t>语言的</w:t>
      </w:r>
      <w:r w:rsidRPr="001151EA">
        <w:rPr>
          <w:sz w:val="24"/>
        </w:rPr>
        <w:t>AMQP client</w:t>
      </w:r>
      <w:r w:rsidR="002701C4" w:rsidRPr="001151EA">
        <w:rPr>
          <w:rFonts w:hint="eastAsia"/>
          <w:sz w:val="24"/>
        </w:rPr>
        <w:t>，</w:t>
      </w:r>
      <w:r w:rsidR="002701C4" w:rsidRPr="001151EA">
        <w:rPr>
          <w:rFonts w:hint="eastAsia"/>
          <w:sz w:val="24"/>
        </w:rPr>
        <w:t>Rabbi</w:t>
      </w:r>
      <w:r w:rsidR="002701C4" w:rsidRPr="001151EA">
        <w:rPr>
          <w:sz w:val="24"/>
        </w:rPr>
        <w:t>t</w:t>
      </w:r>
      <w:r w:rsidR="002701C4" w:rsidRPr="001151EA">
        <w:rPr>
          <w:rFonts w:hint="eastAsia"/>
          <w:sz w:val="24"/>
        </w:rPr>
        <w:t>MQ</w:t>
      </w:r>
      <w:r w:rsidR="002701C4" w:rsidRPr="001151EA">
        <w:rPr>
          <w:rFonts w:hint="eastAsia"/>
          <w:sz w:val="24"/>
        </w:rPr>
        <w:t>官方</w:t>
      </w:r>
      <w:r w:rsidR="002701C4" w:rsidRPr="001151EA">
        <w:rPr>
          <w:sz w:val="24"/>
        </w:rPr>
        <w:t>推荐</w:t>
      </w:r>
      <w:r w:rsidRPr="001151EA">
        <w:rPr>
          <w:rFonts w:hint="eastAsia"/>
          <w:sz w:val="24"/>
        </w:rPr>
        <w:t>）</w:t>
      </w:r>
      <w:r w:rsidRPr="001151EA">
        <w:rPr>
          <w:sz w:val="24"/>
        </w:rPr>
        <w:t>基础上封装</w:t>
      </w:r>
      <w:r w:rsidRPr="001151EA">
        <w:rPr>
          <w:rFonts w:hint="eastAsia"/>
          <w:sz w:val="24"/>
        </w:rPr>
        <w:t>Rabbi</w:t>
      </w:r>
      <w:r w:rsidRPr="001151EA">
        <w:rPr>
          <w:sz w:val="24"/>
        </w:rPr>
        <w:t>t</w:t>
      </w:r>
      <w:r w:rsidRPr="001151EA">
        <w:rPr>
          <w:rFonts w:hint="eastAsia"/>
          <w:sz w:val="24"/>
        </w:rPr>
        <w:t>MQ</w:t>
      </w:r>
      <w:r w:rsidRPr="001151EA">
        <w:rPr>
          <w:sz w:val="24"/>
        </w:rPr>
        <w:t>的测试驱动</w:t>
      </w:r>
      <w:r w:rsidR="00183570">
        <w:rPr>
          <w:rFonts w:hint="eastAsia"/>
          <w:sz w:val="24"/>
        </w:rPr>
        <w:t>。</w:t>
      </w:r>
    </w:p>
    <w:p w:rsidR="00A53390" w:rsidRPr="001151EA" w:rsidRDefault="00A53390" w:rsidP="00A5339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1151EA">
        <w:rPr>
          <w:rFonts w:hint="eastAsia"/>
          <w:sz w:val="24"/>
        </w:rPr>
        <w:t>选用</w:t>
      </w:r>
      <w:r w:rsidRPr="001151EA">
        <w:rPr>
          <w:rFonts w:hint="eastAsia"/>
          <w:sz w:val="24"/>
        </w:rPr>
        <w:t>G</w:t>
      </w:r>
      <w:r w:rsidRPr="001151EA">
        <w:rPr>
          <w:sz w:val="24"/>
        </w:rPr>
        <w:t>oogle ProtoBuffer</w:t>
      </w:r>
      <w:r w:rsidR="008E1B17" w:rsidRPr="001151EA">
        <w:rPr>
          <w:rFonts w:hint="eastAsia"/>
          <w:sz w:val="24"/>
        </w:rPr>
        <w:t>官方</w:t>
      </w:r>
      <w:r w:rsidRPr="001151EA">
        <w:rPr>
          <w:rFonts w:hint="eastAsia"/>
          <w:sz w:val="24"/>
        </w:rPr>
        <w:t>工具</w:t>
      </w:r>
      <w:r w:rsidR="00CA6817">
        <w:rPr>
          <w:rFonts w:hint="eastAsia"/>
          <w:sz w:val="24"/>
        </w:rPr>
        <w:t>（</w:t>
      </w:r>
      <w:r w:rsidR="00CA6817">
        <w:rPr>
          <w:sz w:val="24"/>
        </w:rPr>
        <w:t>支持</w:t>
      </w:r>
      <w:r w:rsidRPr="001151EA">
        <w:rPr>
          <w:rFonts w:hint="eastAsia"/>
          <w:sz w:val="24"/>
        </w:rPr>
        <w:t>Python</w:t>
      </w:r>
      <w:r w:rsidR="00CA6817">
        <w:rPr>
          <w:rFonts w:hint="eastAsia"/>
          <w:sz w:val="24"/>
        </w:rPr>
        <w:t>）作为</w:t>
      </w:r>
      <w:r w:rsidRPr="001151EA">
        <w:rPr>
          <w:rFonts w:hint="eastAsia"/>
          <w:sz w:val="24"/>
        </w:rPr>
        <w:t>protobuf</w:t>
      </w:r>
      <w:r w:rsidRPr="001151EA">
        <w:rPr>
          <w:rFonts w:hint="eastAsia"/>
          <w:sz w:val="24"/>
        </w:rPr>
        <w:t>消息</w:t>
      </w:r>
      <w:r w:rsidRPr="001151EA">
        <w:rPr>
          <w:sz w:val="24"/>
        </w:rPr>
        <w:t>的编解码器工具</w:t>
      </w:r>
      <w:r w:rsidR="005E3E34">
        <w:rPr>
          <w:rFonts w:hint="eastAsia"/>
          <w:sz w:val="24"/>
        </w:rPr>
        <w:t>。</w:t>
      </w:r>
    </w:p>
    <w:p w:rsidR="00A53390" w:rsidRPr="001151EA" w:rsidRDefault="00A53390" w:rsidP="00A5339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1151EA">
        <w:rPr>
          <w:rFonts w:hint="eastAsia"/>
          <w:sz w:val="24"/>
        </w:rPr>
        <w:t>在</w:t>
      </w:r>
      <w:r w:rsidR="00FA449C" w:rsidRPr="001151EA">
        <w:rPr>
          <w:rFonts w:hint="eastAsia"/>
          <w:sz w:val="24"/>
        </w:rPr>
        <w:t>公司</w:t>
      </w:r>
      <w:r w:rsidRPr="001151EA">
        <w:rPr>
          <w:rFonts w:hint="eastAsia"/>
          <w:sz w:val="24"/>
        </w:rPr>
        <w:t>MISM</w:t>
      </w:r>
      <w:r w:rsidRPr="001151EA">
        <w:rPr>
          <w:rFonts w:hint="eastAsia"/>
          <w:sz w:val="24"/>
        </w:rPr>
        <w:t>模块</w:t>
      </w:r>
      <w:r w:rsidRPr="001151EA">
        <w:rPr>
          <w:sz w:val="24"/>
        </w:rPr>
        <w:t>的基础上封装</w:t>
      </w:r>
      <w:r w:rsidRPr="001151EA">
        <w:rPr>
          <w:sz w:val="24"/>
        </w:rPr>
        <w:t>TCP</w:t>
      </w:r>
      <w:r w:rsidRPr="001151EA">
        <w:rPr>
          <w:sz w:val="24"/>
        </w:rPr>
        <w:t>接口的</w:t>
      </w:r>
      <w:r w:rsidRPr="001151EA">
        <w:rPr>
          <w:rFonts w:hint="eastAsia"/>
          <w:sz w:val="24"/>
        </w:rPr>
        <w:t>消息加解密</w:t>
      </w:r>
      <w:r w:rsidRPr="001151EA">
        <w:rPr>
          <w:sz w:val="24"/>
        </w:rPr>
        <w:t>服务器</w:t>
      </w:r>
      <w:r w:rsidR="001E3C8B">
        <w:rPr>
          <w:rFonts w:hint="eastAsia"/>
          <w:sz w:val="24"/>
        </w:rPr>
        <w:t>。</w:t>
      </w:r>
    </w:p>
    <w:p w:rsidR="00A53390" w:rsidRPr="001151EA" w:rsidRDefault="00A53390" w:rsidP="00A5339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1151EA">
        <w:rPr>
          <w:rFonts w:hint="eastAsia"/>
          <w:sz w:val="24"/>
        </w:rPr>
        <w:lastRenderedPageBreak/>
        <w:t>对于</w:t>
      </w:r>
      <w:r w:rsidRPr="001151EA">
        <w:rPr>
          <w:sz w:val="24"/>
        </w:rPr>
        <w:t xml:space="preserve">TAS </w:t>
      </w:r>
      <w:r w:rsidRPr="001151EA">
        <w:rPr>
          <w:rFonts w:hint="eastAsia"/>
          <w:sz w:val="24"/>
        </w:rPr>
        <w:t>2.0</w:t>
      </w:r>
      <w:r w:rsidR="0023521F">
        <w:rPr>
          <w:rFonts w:hint="eastAsia"/>
          <w:sz w:val="24"/>
        </w:rPr>
        <w:t>系统</w:t>
      </w:r>
      <w:r w:rsidRPr="001151EA">
        <w:rPr>
          <w:rFonts w:hint="eastAsia"/>
          <w:sz w:val="24"/>
        </w:rPr>
        <w:t>的</w:t>
      </w:r>
      <w:r w:rsidR="00952A52">
        <w:rPr>
          <w:rFonts w:hint="eastAsia"/>
          <w:sz w:val="24"/>
        </w:rPr>
        <w:t>其它</w:t>
      </w:r>
      <w:r w:rsidRPr="001151EA">
        <w:rPr>
          <w:sz w:val="24"/>
        </w:rPr>
        <w:t>私有接口，</w:t>
      </w:r>
      <w:r w:rsidR="00AA7EB7" w:rsidRPr="001151EA">
        <w:rPr>
          <w:rFonts w:hint="eastAsia"/>
          <w:sz w:val="24"/>
        </w:rPr>
        <w:t>今后</w:t>
      </w:r>
      <w:r w:rsidRPr="001151EA">
        <w:rPr>
          <w:rFonts w:hint="eastAsia"/>
          <w:sz w:val="24"/>
        </w:rPr>
        <w:t>开展</w:t>
      </w:r>
      <w:r w:rsidRPr="001151EA">
        <w:rPr>
          <w:sz w:val="24"/>
        </w:rPr>
        <w:t>相应测试前，再</w:t>
      </w:r>
      <w:r w:rsidRPr="001151EA">
        <w:rPr>
          <w:rFonts w:hint="eastAsia"/>
          <w:sz w:val="24"/>
        </w:rPr>
        <w:t>自行</w:t>
      </w:r>
      <w:r w:rsidRPr="001151EA">
        <w:rPr>
          <w:sz w:val="24"/>
        </w:rPr>
        <w:t>开发</w:t>
      </w:r>
      <w:r w:rsidRPr="001151EA">
        <w:rPr>
          <w:rFonts w:hint="eastAsia"/>
          <w:sz w:val="24"/>
        </w:rPr>
        <w:t>其</w:t>
      </w:r>
      <w:r w:rsidRPr="001151EA">
        <w:rPr>
          <w:sz w:val="24"/>
        </w:rPr>
        <w:t>测试驱动</w:t>
      </w:r>
      <w:r w:rsidR="001E3C8B">
        <w:rPr>
          <w:rFonts w:hint="eastAsia"/>
          <w:sz w:val="24"/>
        </w:rPr>
        <w:t>。</w:t>
      </w:r>
    </w:p>
    <w:p w:rsidR="001C6710" w:rsidRDefault="001C6710" w:rsidP="001C6710">
      <w:pPr>
        <w:pStyle w:val="2"/>
        <w:numPr>
          <w:ilvl w:val="1"/>
          <w:numId w:val="4"/>
        </w:numPr>
      </w:pPr>
      <w:bookmarkStart w:id="4" w:name="_Toc440266652"/>
      <w:r>
        <w:rPr>
          <w:rFonts w:hint="eastAsia"/>
        </w:rPr>
        <w:t>性能</w:t>
      </w:r>
      <w:r w:rsidR="0055322A">
        <w:rPr>
          <w:rFonts w:hint="eastAsia"/>
        </w:rPr>
        <w:t>与</w:t>
      </w:r>
      <w:r w:rsidR="0055322A">
        <w:t>压力</w:t>
      </w:r>
      <w:r>
        <w:t>测试</w:t>
      </w:r>
      <w:bookmarkEnd w:id="4"/>
    </w:p>
    <w:p w:rsidR="00083A4B" w:rsidRPr="001939C4" w:rsidRDefault="001C6710" w:rsidP="00701EB8">
      <w:pPr>
        <w:spacing w:line="360" w:lineRule="auto"/>
        <w:rPr>
          <w:sz w:val="24"/>
        </w:rPr>
      </w:pPr>
      <w:r w:rsidRPr="001939C4">
        <w:rPr>
          <w:rFonts w:hint="eastAsia"/>
          <w:sz w:val="24"/>
        </w:rPr>
        <w:t>在</w:t>
      </w:r>
      <w:r w:rsidRPr="001939C4">
        <w:rPr>
          <w:rFonts w:hint="eastAsia"/>
          <w:sz w:val="24"/>
        </w:rPr>
        <w:t>TAS 1.0</w:t>
      </w:r>
      <w:r w:rsidRPr="001939C4">
        <w:rPr>
          <w:rFonts w:hint="eastAsia"/>
          <w:sz w:val="24"/>
        </w:rPr>
        <w:t>版本</w:t>
      </w:r>
      <w:r w:rsidRPr="001939C4">
        <w:rPr>
          <w:sz w:val="24"/>
        </w:rPr>
        <w:t>上</w:t>
      </w:r>
      <w:r w:rsidR="008025BA" w:rsidRPr="001939C4">
        <w:rPr>
          <w:rFonts w:hint="eastAsia"/>
          <w:sz w:val="24"/>
        </w:rPr>
        <w:t>已经</w:t>
      </w:r>
      <w:r w:rsidRPr="001939C4">
        <w:rPr>
          <w:sz w:val="24"/>
        </w:rPr>
        <w:t>开发出</w:t>
      </w:r>
      <w:r w:rsidRPr="001939C4">
        <w:rPr>
          <w:sz w:val="24"/>
        </w:rPr>
        <w:t>Python</w:t>
      </w:r>
      <w:r w:rsidRPr="001939C4">
        <w:rPr>
          <w:rFonts w:hint="eastAsia"/>
          <w:sz w:val="24"/>
        </w:rPr>
        <w:t>语言</w:t>
      </w:r>
      <w:r w:rsidRPr="001939C4">
        <w:rPr>
          <w:sz w:val="24"/>
        </w:rPr>
        <w:t>的服务性能测试工具</w:t>
      </w:r>
      <w:r w:rsidR="006370A3" w:rsidRPr="001939C4">
        <w:rPr>
          <w:rFonts w:hint="eastAsia"/>
          <w:sz w:val="24"/>
        </w:rPr>
        <w:t>（消息</w:t>
      </w:r>
      <w:r w:rsidR="006370A3" w:rsidRPr="001939C4">
        <w:rPr>
          <w:sz w:val="24"/>
        </w:rPr>
        <w:t>总线接口）</w:t>
      </w:r>
      <w:r w:rsidRPr="001939C4">
        <w:rPr>
          <w:rFonts w:hint="eastAsia"/>
          <w:sz w:val="24"/>
        </w:rPr>
        <w:t>，</w:t>
      </w:r>
      <w:r w:rsidR="00D85B5C" w:rsidRPr="001939C4">
        <w:rPr>
          <w:rFonts w:hint="eastAsia"/>
          <w:sz w:val="24"/>
        </w:rPr>
        <w:t>稍加</w:t>
      </w:r>
      <w:r w:rsidR="00D85B5C" w:rsidRPr="001939C4">
        <w:rPr>
          <w:sz w:val="24"/>
        </w:rPr>
        <w:t>修改</w:t>
      </w:r>
      <w:r w:rsidR="00152574" w:rsidRPr="001939C4">
        <w:rPr>
          <w:rFonts w:hint="eastAsia"/>
          <w:sz w:val="24"/>
        </w:rPr>
        <w:t>即可</w:t>
      </w:r>
      <w:r w:rsidRPr="001939C4">
        <w:rPr>
          <w:sz w:val="24"/>
        </w:rPr>
        <w:t>用于</w:t>
      </w:r>
      <w:r w:rsidRPr="001939C4">
        <w:rPr>
          <w:rFonts w:hint="eastAsia"/>
          <w:sz w:val="24"/>
        </w:rPr>
        <w:t>TAS 2.0</w:t>
      </w:r>
      <w:r w:rsidR="002D6A98" w:rsidRPr="001939C4">
        <w:rPr>
          <w:rFonts w:hint="eastAsia"/>
          <w:sz w:val="24"/>
        </w:rPr>
        <w:t>的</w:t>
      </w:r>
      <w:r w:rsidR="002D6A98" w:rsidRPr="001939C4">
        <w:rPr>
          <w:sz w:val="24"/>
        </w:rPr>
        <w:t>服务测试</w:t>
      </w:r>
      <w:r w:rsidRPr="001939C4">
        <w:rPr>
          <w:sz w:val="24"/>
        </w:rPr>
        <w:t>。</w:t>
      </w:r>
    </w:p>
    <w:p w:rsidR="00F13BBB" w:rsidRDefault="00F13BBB" w:rsidP="008025BA">
      <w:pPr>
        <w:pStyle w:val="2"/>
        <w:numPr>
          <w:ilvl w:val="1"/>
          <w:numId w:val="4"/>
        </w:numPr>
      </w:pPr>
      <w:bookmarkStart w:id="5" w:name="_Toc440266653"/>
      <w:r>
        <w:rPr>
          <w:rFonts w:hint="eastAsia"/>
        </w:rPr>
        <w:t>防御性</w:t>
      </w:r>
      <w:r>
        <w:t>编程与契约式设计</w:t>
      </w:r>
    </w:p>
    <w:p w:rsidR="00CE03CF" w:rsidRPr="001939C4" w:rsidRDefault="00CE03CF" w:rsidP="00FC3D74">
      <w:pPr>
        <w:spacing w:line="360" w:lineRule="auto"/>
        <w:rPr>
          <w:sz w:val="24"/>
        </w:rPr>
      </w:pPr>
      <w:r w:rsidRPr="001939C4">
        <w:rPr>
          <w:rFonts w:hint="eastAsia"/>
          <w:sz w:val="24"/>
        </w:rPr>
        <w:t>接口测试一般</w:t>
      </w:r>
      <w:r w:rsidRPr="001939C4">
        <w:rPr>
          <w:sz w:val="24"/>
        </w:rPr>
        <w:t>包括</w:t>
      </w:r>
      <w:r w:rsidRPr="001939C4">
        <w:rPr>
          <w:rFonts w:hint="eastAsia"/>
          <w:sz w:val="24"/>
        </w:rPr>
        <w:t>异常</w:t>
      </w:r>
      <w:r w:rsidRPr="001939C4">
        <w:rPr>
          <w:sz w:val="24"/>
        </w:rPr>
        <w:t>输入测试，</w:t>
      </w:r>
      <w:r w:rsidR="007B50E8" w:rsidRPr="001939C4">
        <w:rPr>
          <w:rFonts w:hint="eastAsia"/>
          <w:sz w:val="24"/>
        </w:rPr>
        <w:t>这就</w:t>
      </w:r>
      <w:r w:rsidR="007B50E8" w:rsidRPr="001939C4">
        <w:rPr>
          <w:sz w:val="24"/>
        </w:rPr>
        <w:t>涉及</w:t>
      </w:r>
      <w:r w:rsidR="0092579F">
        <w:rPr>
          <w:rFonts w:hint="eastAsia"/>
          <w:sz w:val="24"/>
        </w:rPr>
        <w:t>各</w:t>
      </w:r>
      <w:r w:rsidR="00AC46AC" w:rsidRPr="001939C4">
        <w:rPr>
          <w:rFonts w:hint="eastAsia"/>
          <w:sz w:val="24"/>
        </w:rPr>
        <w:t>服务</w:t>
      </w:r>
      <w:r w:rsidR="00A50806">
        <w:rPr>
          <w:rFonts w:hint="eastAsia"/>
          <w:sz w:val="24"/>
        </w:rPr>
        <w:t>/</w:t>
      </w:r>
      <w:r w:rsidR="00A50806">
        <w:rPr>
          <w:rFonts w:hint="eastAsia"/>
          <w:sz w:val="24"/>
        </w:rPr>
        <w:t>组件</w:t>
      </w:r>
      <w:r w:rsidR="00AA1633" w:rsidRPr="001939C4">
        <w:rPr>
          <w:rFonts w:hint="eastAsia"/>
          <w:sz w:val="24"/>
        </w:rPr>
        <w:t>之间</w:t>
      </w:r>
      <w:r w:rsidR="00AC46AC" w:rsidRPr="001939C4">
        <w:rPr>
          <w:sz w:val="24"/>
        </w:rPr>
        <w:t>的</w:t>
      </w:r>
      <w:r w:rsidRPr="001939C4">
        <w:rPr>
          <w:rFonts w:hint="eastAsia"/>
          <w:sz w:val="24"/>
        </w:rPr>
        <w:t>接口</w:t>
      </w:r>
      <w:r w:rsidRPr="001939C4">
        <w:rPr>
          <w:sz w:val="24"/>
        </w:rPr>
        <w:t>保护</w:t>
      </w:r>
      <w:r w:rsidRPr="001939C4">
        <w:rPr>
          <w:rFonts w:hint="eastAsia"/>
          <w:sz w:val="24"/>
        </w:rPr>
        <w:t>应该</w:t>
      </w:r>
      <w:r w:rsidRPr="001939C4">
        <w:rPr>
          <w:sz w:val="24"/>
        </w:rPr>
        <w:t>做到什么</w:t>
      </w:r>
      <w:r w:rsidRPr="001939C4">
        <w:rPr>
          <w:rFonts w:hint="eastAsia"/>
          <w:sz w:val="24"/>
        </w:rPr>
        <w:t>程度</w:t>
      </w:r>
      <w:r w:rsidRPr="001939C4">
        <w:rPr>
          <w:sz w:val="24"/>
        </w:rPr>
        <w:t>的问题，</w:t>
      </w:r>
      <w:r w:rsidR="002B1530" w:rsidRPr="001939C4">
        <w:rPr>
          <w:rFonts w:hint="eastAsia"/>
          <w:sz w:val="24"/>
        </w:rPr>
        <w:t>到时候</w:t>
      </w:r>
      <w:r w:rsidR="002B1530" w:rsidRPr="001939C4">
        <w:rPr>
          <w:sz w:val="24"/>
        </w:rPr>
        <w:t>开发和测试</w:t>
      </w:r>
      <w:r w:rsidRPr="001939C4">
        <w:rPr>
          <w:rFonts w:hint="eastAsia"/>
          <w:sz w:val="24"/>
        </w:rPr>
        <w:t>可能</w:t>
      </w:r>
      <w:r w:rsidRPr="001939C4">
        <w:rPr>
          <w:sz w:val="24"/>
        </w:rPr>
        <w:t>会</w:t>
      </w:r>
      <w:r w:rsidR="00562E17" w:rsidRPr="001939C4">
        <w:rPr>
          <w:rFonts w:hint="eastAsia"/>
          <w:sz w:val="24"/>
        </w:rPr>
        <w:t>为此</w:t>
      </w:r>
      <w:r w:rsidRPr="001939C4">
        <w:rPr>
          <w:sz w:val="24"/>
        </w:rPr>
        <w:t>出现</w:t>
      </w:r>
      <w:r w:rsidRPr="001939C4">
        <w:rPr>
          <w:rFonts w:hint="eastAsia"/>
          <w:sz w:val="24"/>
        </w:rPr>
        <w:t>争议</w:t>
      </w:r>
      <w:r w:rsidRPr="001939C4">
        <w:rPr>
          <w:sz w:val="24"/>
        </w:rPr>
        <w:t>。</w:t>
      </w:r>
      <w:r w:rsidR="00EB3B3D" w:rsidRPr="001939C4">
        <w:rPr>
          <w:rFonts w:hint="eastAsia"/>
          <w:sz w:val="24"/>
        </w:rPr>
        <w:t>T</w:t>
      </w:r>
      <w:r w:rsidR="002C6847">
        <w:rPr>
          <w:sz w:val="24"/>
        </w:rPr>
        <w:t>AS</w:t>
      </w:r>
      <w:r w:rsidR="00EB3B3D" w:rsidRPr="001939C4">
        <w:rPr>
          <w:rFonts w:hint="eastAsia"/>
          <w:sz w:val="24"/>
        </w:rPr>
        <w:t xml:space="preserve"> </w:t>
      </w:r>
      <w:r w:rsidR="00EB3B3D" w:rsidRPr="001939C4">
        <w:rPr>
          <w:sz w:val="24"/>
        </w:rPr>
        <w:t>2.0</w:t>
      </w:r>
      <w:r w:rsidR="00EB3B3D" w:rsidRPr="001939C4">
        <w:rPr>
          <w:rFonts w:hint="eastAsia"/>
          <w:sz w:val="24"/>
        </w:rPr>
        <w:t>的</w:t>
      </w:r>
      <w:r w:rsidR="004869AC" w:rsidRPr="001939C4">
        <w:rPr>
          <w:sz w:val="24"/>
        </w:rPr>
        <w:t>业务目标</w:t>
      </w:r>
      <w:r w:rsidR="004869AC" w:rsidRPr="001939C4">
        <w:rPr>
          <w:rFonts w:hint="eastAsia"/>
          <w:sz w:val="24"/>
        </w:rPr>
        <w:t>（</w:t>
      </w:r>
      <w:r w:rsidR="004869AC" w:rsidRPr="001939C4">
        <w:rPr>
          <w:sz w:val="24"/>
        </w:rPr>
        <w:t>例如</w:t>
      </w:r>
      <w:r w:rsidR="00EB3B3D" w:rsidRPr="001939C4">
        <w:rPr>
          <w:sz w:val="24"/>
        </w:rPr>
        <w:t>交易所</w:t>
      </w:r>
      <w:r w:rsidR="00B346D3" w:rsidRPr="001939C4">
        <w:rPr>
          <w:rFonts w:hint="eastAsia"/>
          <w:sz w:val="24"/>
        </w:rPr>
        <w:t>联盟</w:t>
      </w:r>
      <w:r w:rsidR="004869AC" w:rsidRPr="001939C4">
        <w:rPr>
          <w:rFonts w:hint="eastAsia"/>
          <w:sz w:val="24"/>
        </w:rPr>
        <w:t>）</w:t>
      </w:r>
      <w:r w:rsidR="00EB3B3D" w:rsidRPr="001939C4">
        <w:rPr>
          <w:sz w:val="24"/>
        </w:rPr>
        <w:t>对软件质量提出了更高的要求，</w:t>
      </w:r>
      <w:r w:rsidR="00D72F45">
        <w:rPr>
          <w:rFonts w:hint="eastAsia"/>
          <w:sz w:val="24"/>
        </w:rPr>
        <w:t>所以</w:t>
      </w:r>
      <w:r w:rsidR="005F0F81">
        <w:rPr>
          <w:rFonts w:hint="eastAsia"/>
          <w:sz w:val="24"/>
        </w:rPr>
        <w:t>应该</w:t>
      </w:r>
      <w:r w:rsidR="005F0F81">
        <w:rPr>
          <w:sz w:val="24"/>
        </w:rPr>
        <w:t>引入契约式设计，</w:t>
      </w:r>
      <w:r w:rsidR="005F0F81">
        <w:rPr>
          <w:rFonts w:hint="eastAsia"/>
          <w:sz w:val="24"/>
        </w:rPr>
        <w:t>或者</w:t>
      </w:r>
      <w:r w:rsidR="005F0F81">
        <w:rPr>
          <w:sz w:val="24"/>
        </w:rPr>
        <w:t>至少</w:t>
      </w:r>
      <w:r w:rsidR="008B2BA5" w:rsidRPr="001939C4">
        <w:rPr>
          <w:sz w:val="24"/>
        </w:rPr>
        <w:t>将</w:t>
      </w:r>
      <w:r w:rsidR="000A3CCD" w:rsidRPr="001939C4">
        <w:rPr>
          <w:rFonts w:hint="eastAsia"/>
          <w:sz w:val="24"/>
        </w:rPr>
        <w:t>防御性</w:t>
      </w:r>
      <w:r w:rsidR="000A3CCD" w:rsidRPr="001939C4">
        <w:rPr>
          <w:sz w:val="24"/>
        </w:rPr>
        <w:t>编程</w:t>
      </w:r>
      <w:r w:rsidR="008B2BA5" w:rsidRPr="001939C4">
        <w:rPr>
          <w:rFonts w:hint="eastAsia"/>
          <w:sz w:val="24"/>
        </w:rPr>
        <w:t>作为</w:t>
      </w:r>
      <w:r w:rsidR="008B2BA5" w:rsidRPr="001939C4">
        <w:rPr>
          <w:sz w:val="24"/>
        </w:rPr>
        <w:t>接口</w:t>
      </w:r>
      <w:r w:rsidR="00793D09" w:rsidRPr="001939C4">
        <w:rPr>
          <w:rFonts w:hint="eastAsia"/>
          <w:sz w:val="24"/>
        </w:rPr>
        <w:t>设计</w:t>
      </w:r>
      <w:r w:rsidR="008B2BA5" w:rsidRPr="001939C4">
        <w:rPr>
          <w:sz w:val="24"/>
        </w:rPr>
        <w:t>的一个</w:t>
      </w:r>
      <w:r w:rsidR="00E246EB" w:rsidRPr="001939C4">
        <w:rPr>
          <w:rFonts w:hint="eastAsia"/>
          <w:sz w:val="24"/>
        </w:rPr>
        <w:t>设计</w:t>
      </w:r>
      <w:r w:rsidR="008B2BA5" w:rsidRPr="001939C4">
        <w:rPr>
          <w:sz w:val="24"/>
        </w:rPr>
        <w:t>原则</w:t>
      </w:r>
      <w:r w:rsidR="00C036A5" w:rsidRPr="001939C4">
        <w:rPr>
          <w:rFonts w:hint="eastAsia"/>
          <w:sz w:val="24"/>
        </w:rPr>
        <w:t>明确</w:t>
      </w:r>
      <w:r w:rsidR="008B2BA5" w:rsidRPr="001939C4">
        <w:rPr>
          <w:sz w:val="24"/>
        </w:rPr>
        <w:t>下来。</w:t>
      </w:r>
    </w:p>
    <w:p w:rsidR="003079F8" w:rsidRDefault="001379D2" w:rsidP="00ED5581">
      <w:pPr>
        <w:pStyle w:val="1"/>
        <w:numPr>
          <w:ilvl w:val="0"/>
          <w:numId w:val="4"/>
        </w:numPr>
      </w:pPr>
      <w:bookmarkStart w:id="6" w:name="_Toc440266656"/>
      <w:bookmarkEnd w:id="5"/>
      <w:r>
        <w:rPr>
          <w:rFonts w:hint="eastAsia"/>
        </w:rPr>
        <w:t xml:space="preserve"> </w:t>
      </w:r>
      <w:r w:rsidR="004419B5">
        <w:rPr>
          <w:rFonts w:hint="eastAsia"/>
        </w:rPr>
        <w:t>交易</w:t>
      </w:r>
      <w:r w:rsidR="004419B5">
        <w:t>子系统</w:t>
      </w:r>
      <w:r w:rsidR="004419B5">
        <w:rPr>
          <w:rFonts w:hint="eastAsia"/>
        </w:rPr>
        <w:t>的</w:t>
      </w:r>
      <w:r w:rsidR="003079F8">
        <w:t>测试方案</w:t>
      </w:r>
    </w:p>
    <w:p w:rsidR="00480EE5" w:rsidRDefault="00432D16" w:rsidP="004E0AAC">
      <w:pPr>
        <w:pStyle w:val="2"/>
        <w:numPr>
          <w:ilvl w:val="1"/>
          <w:numId w:val="4"/>
        </w:numPr>
        <w:spacing w:line="360" w:lineRule="auto"/>
      </w:pPr>
      <w:r>
        <w:rPr>
          <w:rFonts w:hint="eastAsia"/>
        </w:rPr>
        <w:t>测试</w:t>
      </w:r>
      <w:r>
        <w:t>方案概述</w:t>
      </w:r>
    </w:p>
    <w:p w:rsidR="000B6369" w:rsidRPr="000B6369" w:rsidRDefault="000B6369" w:rsidP="005A6746">
      <w:pPr>
        <w:spacing w:line="360" w:lineRule="auto"/>
        <w:rPr>
          <w:rFonts w:hint="eastAsia"/>
        </w:rPr>
      </w:pPr>
      <w:r>
        <w:rPr>
          <w:rFonts w:hint="eastAsia"/>
        </w:rPr>
        <w:t>测试</w:t>
      </w:r>
      <w:r>
        <w:t>对象包括委托服务、资金服务和撮合服务。</w:t>
      </w:r>
      <w:r w:rsidR="000045E5">
        <w:rPr>
          <w:rFonts w:hint="eastAsia"/>
        </w:rPr>
        <w:t>前置</w:t>
      </w:r>
      <w:r w:rsidR="000045E5">
        <w:t>服务用测试用例模拟。</w:t>
      </w:r>
      <w:r w:rsidR="000045E5">
        <w:rPr>
          <w:rFonts w:hint="eastAsia"/>
        </w:rPr>
        <w:t>如</w:t>
      </w:r>
      <w:r w:rsidR="000045E5">
        <w:t>下图所示：</w:t>
      </w:r>
    </w:p>
    <w:p w:rsidR="00961CFD" w:rsidRDefault="00BD4E9C" w:rsidP="007C3490">
      <w:pPr>
        <w:spacing w:line="360" w:lineRule="auto"/>
        <w:jc w:val="center"/>
      </w:pPr>
      <w:r>
        <w:pict w14:anchorId="17957A0A">
          <v:shape id="_x0000_i1027" type="#_x0000_t75" style="width:235.5pt;height:197.2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:rsidR="0014131A" w:rsidRDefault="009A0AB5" w:rsidP="007077B1">
      <w:pPr>
        <w:spacing w:line="36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077B1">
        <w:t xml:space="preserve">2.1 </w:t>
      </w:r>
      <w:r w:rsidR="00480EE5">
        <w:rPr>
          <w:rFonts w:hint="eastAsia"/>
        </w:rPr>
        <w:t>交易子系统</w:t>
      </w:r>
      <w:r w:rsidR="00480EE5">
        <w:t>的测试</w:t>
      </w:r>
    </w:p>
    <w:p w:rsidR="009F0EDF" w:rsidRDefault="009F0EDF" w:rsidP="009F0EDF">
      <w:pPr>
        <w:spacing w:line="360" w:lineRule="auto"/>
        <w:jc w:val="left"/>
        <w:rPr>
          <w:rFonts w:hint="eastAsia"/>
        </w:rPr>
      </w:pPr>
      <w:r>
        <w:rPr>
          <w:rFonts w:hint="eastAsia"/>
        </w:rPr>
        <w:t>由于</w:t>
      </w:r>
      <w:r>
        <w:t>没有配套的管理子系统</w:t>
      </w:r>
      <w:r>
        <w:rPr>
          <w:rFonts w:hint="eastAsia"/>
        </w:rPr>
        <w:t>，</w:t>
      </w:r>
      <w:r>
        <w:rPr>
          <w:rFonts w:hint="eastAsia"/>
        </w:rPr>
        <w:t>数据库</w:t>
      </w:r>
      <w:r>
        <w:t>的数据</w:t>
      </w:r>
      <w:r>
        <w:rPr>
          <w:rFonts w:hint="eastAsia"/>
        </w:rPr>
        <w:t>通过</w:t>
      </w:r>
      <w:r>
        <w:rPr>
          <w:rFonts w:hint="eastAsia"/>
        </w:rPr>
        <w:t>PLSQL</w:t>
      </w:r>
      <w:r>
        <w:t>直接</w:t>
      </w:r>
      <w:r w:rsidR="003E6828">
        <w:rPr>
          <w:rFonts w:hint="eastAsia"/>
        </w:rPr>
        <w:t>构造</w:t>
      </w:r>
      <w:r>
        <w:t>。</w:t>
      </w:r>
    </w:p>
    <w:p w:rsidR="00FC5CE1" w:rsidRPr="00683672" w:rsidRDefault="00FC5CE1" w:rsidP="00683672">
      <w:pPr>
        <w:pStyle w:val="2"/>
        <w:numPr>
          <w:ilvl w:val="1"/>
          <w:numId w:val="4"/>
        </w:numPr>
      </w:pPr>
      <w:bookmarkStart w:id="7" w:name="_Toc440266658"/>
      <w:bookmarkEnd w:id="6"/>
      <w:r w:rsidRPr="00683672">
        <w:rPr>
          <w:rFonts w:hint="eastAsia"/>
        </w:rPr>
        <w:lastRenderedPageBreak/>
        <w:t>测试</w:t>
      </w:r>
      <w:r w:rsidRPr="00683672">
        <w:t>方案</w:t>
      </w:r>
      <w:bookmarkEnd w:id="7"/>
    </w:p>
    <w:p w:rsidR="009830A6" w:rsidRDefault="006A03E2" w:rsidP="002B0949">
      <w:pPr>
        <w:spacing w:line="360" w:lineRule="auto"/>
        <w:rPr>
          <w:sz w:val="24"/>
        </w:rPr>
      </w:pPr>
      <w:r w:rsidRPr="002B0949">
        <w:rPr>
          <w:sz w:val="24"/>
        </w:rPr>
        <w:t>RabbitMQ</w:t>
      </w:r>
      <w:r w:rsidRPr="002B0949">
        <w:rPr>
          <w:rFonts w:hint="eastAsia"/>
          <w:sz w:val="24"/>
        </w:rPr>
        <w:t>有</w:t>
      </w:r>
      <w:r w:rsidRPr="002B0949">
        <w:rPr>
          <w:sz w:val="24"/>
        </w:rPr>
        <w:t>多</w:t>
      </w:r>
      <w:r w:rsidR="006A3826">
        <w:rPr>
          <w:rFonts w:hint="eastAsia"/>
          <w:sz w:val="24"/>
        </w:rPr>
        <w:t>种</w:t>
      </w:r>
      <w:r w:rsidRPr="002B0949">
        <w:rPr>
          <w:sz w:val="24"/>
        </w:rPr>
        <w:t>使用方式，</w:t>
      </w:r>
      <w:r w:rsidRPr="002B0949">
        <w:rPr>
          <w:sz w:val="24"/>
        </w:rPr>
        <w:t>TAS</w:t>
      </w:r>
      <w:r w:rsidRPr="002B0949">
        <w:rPr>
          <w:sz w:val="24"/>
        </w:rPr>
        <w:t>产品使用的是其中的</w:t>
      </w:r>
      <w:r w:rsidRPr="002B0949">
        <w:rPr>
          <w:rFonts w:hint="eastAsia"/>
          <w:sz w:val="24"/>
        </w:rPr>
        <w:t>direct</w:t>
      </w:r>
      <w:r w:rsidRPr="002B0949">
        <w:rPr>
          <w:rFonts w:hint="eastAsia"/>
          <w:sz w:val="24"/>
        </w:rPr>
        <w:t>方式</w:t>
      </w:r>
      <w:r w:rsidRPr="002B0949">
        <w:rPr>
          <w:sz w:val="24"/>
        </w:rPr>
        <w:t>。</w:t>
      </w:r>
      <w:r w:rsidRPr="002B0949">
        <w:rPr>
          <w:rFonts w:hint="eastAsia"/>
          <w:sz w:val="24"/>
        </w:rPr>
        <w:t>在</w:t>
      </w:r>
      <w:r w:rsidRPr="002B0949">
        <w:rPr>
          <w:sz w:val="24"/>
        </w:rPr>
        <w:t>Direct</w:t>
      </w:r>
      <w:r w:rsidRPr="002B0949">
        <w:rPr>
          <w:rFonts w:hint="eastAsia"/>
          <w:sz w:val="24"/>
        </w:rPr>
        <w:t>方式</w:t>
      </w:r>
      <w:r w:rsidRPr="002B0949">
        <w:rPr>
          <w:sz w:val="24"/>
        </w:rPr>
        <w:t>下，服务</w:t>
      </w:r>
      <w:r w:rsidRPr="002B0949">
        <w:rPr>
          <w:rFonts w:hint="eastAsia"/>
          <w:sz w:val="24"/>
        </w:rPr>
        <w:t>通过消息</w:t>
      </w:r>
      <w:r w:rsidRPr="002B0949">
        <w:rPr>
          <w:sz w:val="24"/>
        </w:rPr>
        <w:t>总线</w:t>
      </w:r>
      <w:r w:rsidRPr="002B0949">
        <w:rPr>
          <w:rFonts w:hint="eastAsia"/>
          <w:sz w:val="24"/>
        </w:rPr>
        <w:t>发送消息</w:t>
      </w:r>
      <w:r w:rsidRPr="002B0949">
        <w:rPr>
          <w:sz w:val="24"/>
        </w:rPr>
        <w:t>，只</w:t>
      </w:r>
      <w:r w:rsidR="00D91645">
        <w:rPr>
          <w:rFonts w:hint="eastAsia"/>
          <w:sz w:val="24"/>
        </w:rPr>
        <w:t>需要</w:t>
      </w:r>
      <w:r w:rsidR="00D91645">
        <w:rPr>
          <w:sz w:val="24"/>
        </w:rPr>
        <w:t>使用</w:t>
      </w:r>
      <w:r w:rsidRPr="002B0949">
        <w:rPr>
          <w:sz w:val="24"/>
        </w:rPr>
        <w:t>特定的路由键</w:t>
      </w:r>
      <w:r w:rsidRPr="002B0949">
        <w:rPr>
          <w:rFonts w:hint="eastAsia"/>
          <w:sz w:val="24"/>
        </w:rPr>
        <w:t>（</w:t>
      </w:r>
      <w:r w:rsidRPr="002B0949">
        <w:rPr>
          <w:rFonts w:hint="eastAsia"/>
          <w:sz w:val="24"/>
        </w:rPr>
        <w:t>Routing</w:t>
      </w:r>
      <w:r w:rsidRPr="002B0949">
        <w:rPr>
          <w:sz w:val="24"/>
        </w:rPr>
        <w:t xml:space="preserve"> k</w:t>
      </w:r>
      <w:r w:rsidRPr="002B0949">
        <w:rPr>
          <w:rFonts w:hint="eastAsia"/>
          <w:sz w:val="24"/>
        </w:rPr>
        <w:t>ey</w:t>
      </w:r>
      <w:r w:rsidRPr="002B0949">
        <w:rPr>
          <w:sz w:val="24"/>
        </w:rPr>
        <w:t>）</w:t>
      </w:r>
      <w:r w:rsidR="00D91645">
        <w:rPr>
          <w:rFonts w:hint="eastAsia"/>
          <w:sz w:val="24"/>
        </w:rPr>
        <w:t>作为</w:t>
      </w:r>
      <w:r w:rsidR="00D91645">
        <w:rPr>
          <w:sz w:val="24"/>
        </w:rPr>
        <w:t>路由</w:t>
      </w:r>
      <w:r w:rsidR="00D91645">
        <w:rPr>
          <w:rFonts w:hint="eastAsia"/>
          <w:sz w:val="24"/>
        </w:rPr>
        <w:t>标识</w:t>
      </w:r>
      <w:r w:rsidR="009830A6">
        <w:rPr>
          <w:rFonts w:hint="eastAsia"/>
          <w:sz w:val="24"/>
        </w:rPr>
        <w:t>。</w:t>
      </w:r>
      <w:r w:rsidRPr="002B0949">
        <w:rPr>
          <w:sz w:val="24"/>
        </w:rPr>
        <w:t>同样</w:t>
      </w:r>
      <w:r w:rsidRPr="002B0949">
        <w:rPr>
          <w:rFonts w:hint="eastAsia"/>
          <w:sz w:val="24"/>
        </w:rPr>
        <w:t>，</w:t>
      </w:r>
      <w:r w:rsidRPr="002B0949">
        <w:rPr>
          <w:sz w:val="24"/>
        </w:rPr>
        <w:t>服务</w:t>
      </w:r>
      <w:r w:rsidRPr="002B0949">
        <w:rPr>
          <w:rFonts w:hint="eastAsia"/>
          <w:sz w:val="24"/>
        </w:rPr>
        <w:t>通过消息</w:t>
      </w:r>
      <w:r w:rsidRPr="002B0949">
        <w:rPr>
          <w:sz w:val="24"/>
        </w:rPr>
        <w:t>总线</w:t>
      </w:r>
      <w:r w:rsidRPr="002B0949">
        <w:rPr>
          <w:rFonts w:hint="eastAsia"/>
          <w:sz w:val="24"/>
        </w:rPr>
        <w:t>接收消息，</w:t>
      </w:r>
      <w:r w:rsidRPr="002B0949">
        <w:rPr>
          <w:sz w:val="24"/>
        </w:rPr>
        <w:t>也只</w:t>
      </w:r>
      <w:r w:rsidRPr="002B0949">
        <w:rPr>
          <w:rFonts w:hint="eastAsia"/>
          <w:sz w:val="24"/>
        </w:rPr>
        <w:t>需要</w:t>
      </w:r>
      <w:r w:rsidR="00EE6FC8">
        <w:rPr>
          <w:rFonts w:hint="eastAsia"/>
          <w:sz w:val="24"/>
        </w:rPr>
        <w:t>将</w:t>
      </w:r>
      <w:r w:rsidRPr="002B0949">
        <w:rPr>
          <w:sz w:val="24"/>
        </w:rPr>
        <w:t>特定的路由键</w:t>
      </w:r>
      <w:r w:rsidRPr="002B0949">
        <w:rPr>
          <w:rFonts w:hint="eastAsia"/>
          <w:sz w:val="24"/>
        </w:rPr>
        <w:t>绑定一个</w:t>
      </w:r>
      <w:r w:rsidR="00EE6FC8">
        <w:rPr>
          <w:rFonts w:hint="eastAsia"/>
          <w:sz w:val="24"/>
        </w:rPr>
        <w:t>已</w:t>
      </w:r>
      <w:r w:rsidR="00EE6FC8">
        <w:rPr>
          <w:sz w:val="24"/>
        </w:rPr>
        <w:t>存在的</w:t>
      </w:r>
      <w:r w:rsidRPr="002B0949">
        <w:rPr>
          <w:sz w:val="24"/>
        </w:rPr>
        <w:t>消息队列</w:t>
      </w:r>
      <w:r w:rsidRPr="002B0949">
        <w:rPr>
          <w:rFonts w:hint="eastAsia"/>
          <w:sz w:val="24"/>
        </w:rPr>
        <w:t>(Queue)</w:t>
      </w:r>
      <w:r w:rsidR="00EE6FC8">
        <w:rPr>
          <w:rFonts w:hint="eastAsia"/>
          <w:sz w:val="24"/>
        </w:rPr>
        <w:t>或者</w:t>
      </w:r>
      <w:r w:rsidR="00667B45">
        <w:rPr>
          <w:rFonts w:hint="eastAsia"/>
          <w:sz w:val="24"/>
        </w:rPr>
        <w:t>自己</w:t>
      </w:r>
      <w:r w:rsidR="00EE6FC8">
        <w:rPr>
          <w:sz w:val="24"/>
        </w:rPr>
        <w:t>新建的消息队列</w:t>
      </w:r>
      <w:r w:rsidR="009830A6">
        <w:rPr>
          <w:rFonts w:hint="eastAsia"/>
          <w:sz w:val="24"/>
        </w:rPr>
        <w:t>。</w:t>
      </w:r>
      <w:r w:rsidR="008805A6">
        <w:rPr>
          <w:sz w:val="24"/>
        </w:rPr>
        <w:t>消息的发送者和接收者</w:t>
      </w:r>
      <w:r w:rsidR="008805A6">
        <w:rPr>
          <w:rFonts w:hint="eastAsia"/>
          <w:sz w:val="24"/>
        </w:rPr>
        <w:t>之间</w:t>
      </w:r>
      <w:r w:rsidR="008805A6">
        <w:rPr>
          <w:sz w:val="24"/>
        </w:rPr>
        <w:t>已经被消息总线隔离，</w:t>
      </w:r>
      <w:r w:rsidR="008805A6">
        <w:rPr>
          <w:rFonts w:hint="eastAsia"/>
          <w:sz w:val="24"/>
        </w:rPr>
        <w:t>被测</w:t>
      </w:r>
      <w:r w:rsidR="008805A6">
        <w:rPr>
          <w:sz w:val="24"/>
        </w:rPr>
        <w:t>服务</w:t>
      </w:r>
      <w:r w:rsidR="008805A6">
        <w:rPr>
          <w:rFonts w:hint="eastAsia"/>
          <w:sz w:val="24"/>
        </w:rPr>
        <w:t>只需要</w:t>
      </w:r>
      <w:r w:rsidR="008805A6">
        <w:rPr>
          <w:sz w:val="24"/>
        </w:rPr>
        <w:t>知道</w:t>
      </w:r>
      <w:r w:rsidR="008805A6" w:rsidRPr="002B0949">
        <w:rPr>
          <w:sz w:val="24"/>
        </w:rPr>
        <w:t>路由键</w:t>
      </w:r>
      <w:r w:rsidR="008805A6">
        <w:rPr>
          <w:rFonts w:hint="eastAsia"/>
          <w:sz w:val="24"/>
        </w:rPr>
        <w:t>和</w:t>
      </w:r>
      <w:r w:rsidR="008805A6">
        <w:rPr>
          <w:sz w:val="24"/>
        </w:rPr>
        <w:t>消息队列，而并不</w:t>
      </w:r>
      <w:r w:rsidR="008805A6" w:rsidRPr="002B0949">
        <w:rPr>
          <w:sz w:val="24"/>
        </w:rPr>
        <w:t>知道</w:t>
      </w:r>
      <w:r w:rsidR="008805A6" w:rsidRPr="002B0949">
        <w:rPr>
          <w:rFonts w:hint="eastAsia"/>
          <w:sz w:val="24"/>
        </w:rPr>
        <w:t>消息</w:t>
      </w:r>
      <w:r w:rsidR="008805A6" w:rsidRPr="002B0949">
        <w:rPr>
          <w:sz w:val="24"/>
        </w:rPr>
        <w:t>的</w:t>
      </w:r>
      <w:r w:rsidR="008805A6" w:rsidRPr="002B0949">
        <w:rPr>
          <w:rFonts w:hint="eastAsia"/>
          <w:sz w:val="24"/>
        </w:rPr>
        <w:t>接收者</w:t>
      </w:r>
      <w:r w:rsidR="008805A6">
        <w:rPr>
          <w:rFonts w:hint="eastAsia"/>
          <w:sz w:val="24"/>
        </w:rPr>
        <w:t>和</w:t>
      </w:r>
      <w:r w:rsidR="008805A6">
        <w:rPr>
          <w:sz w:val="24"/>
        </w:rPr>
        <w:t>发送者</w:t>
      </w:r>
      <w:r w:rsidR="008805A6" w:rsidRPr="002B0949">
        <w:rPr>
          <w:sz w:val="24"/>
        </w:rPr>
        <w:t>是</w:t>
      </w:r>
      <w:r w:rsidR="008805A6" w:rsidRPr="002B0949">
        <w:rPr>
          <w:rFonts w:hint="eastAsia"/>
          <w:sz w:val="24"/>
        </w:rPr>
        <w:t>谁</w:t>
      </w:r>
      <w:r w:rsidR="008805A6" w:rsidRPr="002B0949">
        <w:rPr>
          <w:sz w:val="24"/>
        </w:rPr>
        <w:t>。</w:t>
      </w:r>
    </w:p>
    <w:p w:rsidR="00312975" w:rsidRPr="00312975" w:rsidRDefault="00BD4E9C" w:rsidP="0010281B">
      <w:pPr>
        <w:spacing w:line="360" w:lineRule="auto"/>
        <w:jc w:val="center"/>
        <w:rPr>
          <w:sz w:val="24"/>
        </w:rPr>
      </w:pPr>
      <w:r>
        <w:rPr>
          <w:noProof/>
        </w:rPr>
        <w:pict>
          <v:shape id="图片 1" o:spid="_x0000_i1028" type="#_x0000_t75" style="width:373.5pt;height:150.75pt;visibility:visible;mso-wrap-style:square">
            <v:imagedata r:id="rId13" o:title=""/>
          </v:shape>
        </w:pict>
      </w:r>
    </w:p>
    <w:p w:rsidR="006D09A9" w:rsidRPr="002B0949" w:rsidRDefault="006D1808" w:rsidP="003D6203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所以</w:t>
      </w:r>
      <w:r w:rsidR="002B0949">
        <w:rPr>
          <w:sz w:val="24"/>
        </w:rPr>
        <w:t>，在做服务测试的时候，</w:t>
      </w:r>
      <w:r w:rsidR="00D54E94">
        <w:rPr>
          <w:rFonts w:hint="eastAsia"/>
          <w:sz w:val="24"/>
        </w:rPr>
        <w:t>测试用例</w:t>
      </w:r>
      <w:r w:rsidR="00D54E94">
        <w:rPr>
          <w:sz w:val="24"/>
        </w:rPr>
        <w:t>并不需要真的去模拟</w:t>
      </w:r>
      <w:r w:rsidR="00D54E94">
        <w:rPr>
          <w:rFonts w:hint="eastAsia"/>
          <w:sz w:val="24"/>
        </w:rPr>
        <w:t>各个</w:t>
      </w:r>
      <w:r w:rsidR="00D54E94">
        <w:rPr>
          <w:sz w:val="24"/>
        </w:rPr>
        <w:t>周边服务</w:t>
      </w:r>
      <w:r w:rsidR="00D54E94">
        <w:rPr>
          <w:rFonts w:hint="eastAsia"/>
          <w:sz w:val="24"/>
        </w:rPr>
        <w:t>（比如该</w:t>
      </w:r>
      <w:r w:rsidR="00D54E94">
        <w:rPr>
          <w:sz w:val="24"/>
        </w:rPr>
        <w:t>服务有几个</w:t>
      </w:r>
      <w:r w:rsidR="00D54E94">
        <w:rPr>
          <w:rFonts w:hint="eastAsia"/>
          <w:sz w:val="24"/>
        </w:rPr>
        <w:t>连接</w:t>
      </w:r>
      <w:r w:rsidR="00D54E94">
        <w:rPr>
          <w:sz w:val="24"/>
        </w:rPr>
        <w:t>，每个连接上有几个</w:t>
      </w:r>
      <w:r w:rsidR="00D54E94">
        <w:rPr>
          <w:sz w:val="24"/>
        </w:rPr>
        <w:t>channel</w:t>
      </w:r>
      <w:r w:rsidR="00D54E94">
        <w:rPr>
          <w:sz w:val="24"/>
        </w:rPr>
        <w:t>，每个</w:t>
      </w:r>
      <w:r w:rsidR="00D54E94">
        <w:rPr>
          <w:sz w:val="24"/>
        </w:rPr>
        <w:t>channel</w:t>
      </w:r>
      <w:r w:rsidR="00D54E94">
        <w:rPr>
          <w:rFonts w:hint="eastAsia"/>
          <w:sz w:val="24"/>
        </w:rPr>
        <w:t>发送</w:t>
      </w:r>
      <w:r w:rsidR="00D54E94">
        <w:rPr>
          <w:sz w:val="24"/>
        </w:rPr>
        <w:t>或接收那些消息</w:t>
      </w:r>
      <w:r w:rsidR="00D54E94">
        <w:rPr>
          <w:rFonts w:hint="eastAsia"/>
          <w:sz w:val="24"/>
        </w:rPr>
        <w:t>等</w:t>
      </w:r>
      <w:r w:rsidR="00D54E94">
        <w:rPr>
          <w:sz w:val="24"/>
        </w:rPr>
        <w:t>）。</w:t>
      </w:r>
      <w:r w:rsidR="00F24D8B">
        <w:rPr>
          <w:rFonts w:hint="eastAsia"/>
          <w:sz w:val="24"/>
        </w:rPr>
        <w:t>在</w:t>
      </w:r>
      <w:r w:rsidR="00F24D8B">
        <w:rPr>
          <w:sz w:val="24"/>
        </w:rPr>
        <w:t>使用</w:t>
      </w:r>
      <w:r w:rsidR="00F24D8B">
        <w:rPr>
          <w:rFonts w:hint="eastAsia"/>
          <w:sz w:val="24"/>
        </w:rPr>
        <w:t>Haigha client</w:t>
      </w:r>
      <w:r w:rsidR="00F24D8B">
        <w:rPr>
          <w:rFonts w:hint="eastAsia"/>
          <w:sz w:val="24"/>
        </w:rPr>
        <w:t>的</w:t>
      </w:r>
      <w:r w:rsidR="00F24D8B">
        <w:rPr>
          <w:sz w:val="24"/>
        </w:rPr>
        <w:t>情况下，</w:t>
      </w:r>
      <w:r w:rsidR="001C0995">
        <w:rPr>
          <w:rFonts w:hint="eastAsia"/>
          <w:sz w:val="24"/>
        </w:rPr>
        <w:t>测试用例</w:t>
      </w:r>
      <w:r w:rsidR="00EF50DD">
        <w:rPr>
          <w:rFonts w:hint="eastAsia"/>
          <w:sz w:val="24"/>
        </w:rPr>
        <w:t>只</w:t>
      </w:r>
      <w:r w:rsidR="00EF50DD">
        <w:rPr>
          <w:sz w:val="24"/>
        </w:rPr>
        <w:t>需要一个</w:t>
      </w:r>
      <w:r w:rsidR="00EF50DD">
        <w:rPr>
          <w:rFonts w:hint="eastAsia"/>
          <w:sz w:val="24"/>
        </w:rPr>
        <w:t>channel</w:t>
      </w:r>
      <w:r w:rsidR="00F24D8B">
        <w:rPr>
          <w:rFonts w:hint="eastAsia"/>
          <w:sz w:val="24"/>
        </w:rPr>
        <w:t>，</w:t>
      </w:r>
      <w:r w:rsidR="00F24D8B">
        <w:rPr>
          <w:sz w:val="24"/>
        </w:rPr>
        <w:t>既可以用这个</w:t>
      </w:r>
      <w:r w:rsidR="00F24D8B">
        <w:rPr>
          <w:rFonts w:hint="eastAsia"/>
          <w:sz w:val="24"/>
        </w:rPr>
        <w:t>channel</w:t>
      </w:r>
      <w:r w:rsidR="00F463EF">
        <w:rPr>
          <w:rFonts w:hint="eastAsia"/>
          <w:sz w:val="24"/>
        </w:rPr>
        <w:t>向</w:t>
      </w:r>
      <w:r w:rsidR="00F24D8B">
        <w:rPr>
          <w:rFonts w:hint="eastAsia"/>
          <w:sz w:val="24"/>
        </w:rPr>
        <w:t>其它</w:t>
      </w:r>
      <w:r w:rsidR="00F463EF">
        <w:rPr>
          <w:sz w:val="24"/>
        </w:rPr>
        <w:t>服务发送消息</w:t>
      </w:r>
      <w:r w:rsidR="00F24D8B">
        <w:rPr>
          <w:rFonts w:hint="eastAsia"/>
          <w:sz w:val="24"/>
        </w:rPr>
        <w:t>，</w:t>
      </w:r>
      <w:r w:rsidR="00F24D8B">
        <w:rPr>
          <w:sz w:val="24"/>
        </w:rPr>
        <w:t>也可以在这个</w:t>
      </w:r>
      <w:r w:rsidR="00F24D8B">
        <w:rPr>
          <w:rFonts w:hint="eastAsia"/>
          <w:sz w:val="24"/>
        </w:rPr>
        <w:t>channel</w:t>
      </w:r>
      <w:r w:rsidR="00F24D8B">
        <w:rPr>
          <w:rFonts w:hint="eastAsia"/>
          <w:sz w:val="24"/>
        </w:rPr>
        <w:t>上</w:t>
      </w:r>
      <w:r w:rsidR="00FA2908">
        <w:rPr>
          <w:sz w:val="24"/>
        </w:rPr>
        <w:t>用</w:t>
      </w:r>
      <w:r w:rsidR="005A6F48">
        <w:rPr>
          <w:rFonts w:hint="eastAsia"/>
          <w:sz w:val="24"/>
        </w:rPr>
        <w:t>routing_key</w:t>
      </w:r>
      <w:r w:rsidR="00A65E5A">
        <w:rPr>
          <w:sz w:val="24"/>
        </w:rPr>
        <w:t>绑定</w:t>
      </w:r>
      <w:r w:rsidR="00F24D8B">
        <w:rPr>
          <w:rFonts w:hint="eastAsia"/>
          <w:sz w:val="24"/>
        </w:rPr>
        <w:t>接收</w:t>
      </w:r>
      <w:r w:rsidR="00F24D8B">
        <w:rPr>
          <w:sz w:val="24"/>
        </w:rPr>
        <w:t>消息的</w:t>
      </w:r>
      <w:r w:rsidR="00F24D8B">
        <w:rPr>
          <w:rFonts w:hint="eastAsia"/>
          <w:sz w:val="24"/>
        </w:rPr>
        <w:t>消息</w:t>
      </w:r>
      <w:r w:rsidR="00F24D8B">
        <w:rPr>
          <w:sz w:val="24"/>
        </w:rPr>
        <w:t>队列。</w:t>
      </w:r>
    </w:p>
    <w:p w:rsidR="00E61F33" w:rsidRDefault="003B7396" w:rsidP="00E61F33">
      <w:pPr>
        <w:jc w:val="center"/>
      </w:pPr>
      <w:r>
        <w:rPr>
          <w:noProof/>
        </w:rPr>
      </w:r>
      <w:r>
        <w:pict w14:anchorId="25FFBADE">
          <v:shape id="_x0000_s3096" type="#_x0000_t75" style="width:391.55pt;height:210.4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"/>
            <w10:anchorlock/>
          </v:shape>
        </w:pict>
      </w:r>
    </w:p>
    <w:p w:rsidR="001E0000" w:rsidRDefault="001E0000" w:rsidP="00E61F33">
      <w:pPr>
        <w:jc w:val="center"/>
      </w:pPr>
      <w:bookmarkStart w:id="8" w:name="_GoBack"/>
      <w:bookmarkEnd w:id="8"/>
    </w:p>
    <w:p w:rsidR="00DE4FD0" w:rsidRPr="00DE4FD0" w:rsidRDefault="00DE4FD0" w:rsidP="00DE4FD0">
      <w:pPr>
        <w:pStyle w:val="2"/>
        <w:numPr>
          <w:ilvl w:val="1"/>
          <w:numId w:val="4"/>
        </w:numPr>
        <w:rPr>
          <w:rFonts w:hint="eastAsia"/>
        </w:rPr>
      </w:pPr>
      <w:r w:rsidRPr="00DE4FD0">
        <w:rPr>
          <w:rFonts w:hint="eastAsia"/>
        </w:rPr>
        <w:lastRenderedPageBreak/>
        <w:tab/>
      </w:r>
      <w:r w:rsidRPr="00DE4FD0">
        <w:rPr>
          <w:rFonts w:hint="eastAsia"/>
        </w:rPr>
        <w:t>测试前的准备工作</w:t>
      </w:r>
    </w:p>
    <w:p w:rsidR="00DE4FD0" w:rsidRPr="00DE4FD0" w:rsidRDefault="00DE4FD0" w:rsidP="00DE4FD0">
      <w:pPr>
        <w:jc w:val="left"/>
        <w:rPr>
          <w:rFonts w:hint="eastAsia"/>
          <w:sz w:val="24"/>
        </w:rPr>
      </w:pPr>
      <w:r w:rsidRPr="00DE4FD0">
        <w:rPr>
          <w:rFonts w:hint="eastAsia"/>
          <w:sz w:val="24"/>
        </w:rPr>
        <w:t>获取</w:t>
      </w:r>
      <w:r w:rsidRPr="00DE4FD0">
        <w:rPr>
          <w:rFonts w:hint="eastAsia"/>
          <w:sz w:val="24"/>
        </w:rPr>
        <w:t>proto</w:t>
      </w:r>
      <w:r w:rsidRPr="00DE4FD0">
        <w:rPr>
          <w:rFonts w:hint="eastAsia"/>
          <w:sz w:val="24"/>
        </w:rPr>
        <w:t>文件并编译为</w:t>
      </w:r>
      <w:r w:rsidRPr="00DE4FD0">
        <w:rPr>
          <w:rFonts w:hint="eastAsia"/>
          <w:sz w:val="24"/>
        </w:rPr>
        <w:t>pb2</w:t>
      </w:r>
      <w:r w:rsidRPr="00DE4FD0">
        <w:rPr>
          <w:rFonts w:hint="eastAsia"/>
          <w:sz w:val="24"/>
        </w:rPr>
        <w:t>文件。</w:t>
      </w:r>
    </w:p>
    <w:p w:rsidR="00DE4FD0" w:rsidRDefault="00DE4FD0" w:rsidP="00DE4FD0">
      <w:pPr>
        <w:jc w:val="left"/>
        <w:rPr>
          <w:sz w:val="24"/>
        </w:rPr>
      </w:pPr>
      <w:r w:rsidRPr="00DE4FD0">
        <w:rPr>
          <w:rFonts w:hint="eastAsia"/>
          <w:sz w:val="24"/>
        </w:rPr>
        <w:t>获取待测版本的《</w:t>
      </w:r>
      <w:r w:rsidRPr="00DE4FD0">
        <w:rPr>
          <w:rFonts w:hint="eastAsia"/>
          <w:sz w:val="24"/>
        </w:rPr>
        <w:t>TAS</w:t>
      </w:r>
      <w:r w:rsidRPr="00DE4FD0">
        <w:rPr>
          <w:rFonts w:hint="eastAsia"/>
          <w:sz w:val="24"/>
        </w:rPr>
        <w:t>一级系统接口文档</w:t>
      </w:r>
      <w:r w:rsidRPr="00DE4FD0">
        <w:rPr>
          <w:rFonts w:hint="eastAsia"/>
          <w:sz w:val="24"/>
        </w:rPr>
        <w:t>.xls</w:t>
      </w:r>
      <w:r w:rsidRPr="00DE4FD0">
        <w:rPr>
          <w:rFonts w:hint="eastAsia"/>
          <w:sz w:val="24"/>
        </w:rPr>
        <w:t>》，将其中“全部接口”页的内容全部拷贝至一个</w:t>
      </w:r>
      <w:r w:rsidRPr="00DE4FD0">
        <w:rPr>
          <w:rFonts w:hint="eastAsia"/>
          <w:sz w:val="24"/>
        </w:rPr>
        <w:t>txt</w:t>
      </w:r>
      <w:r w:rsidRPr="00DE4FD0">
        <w:rPr>
          <w:rFonts w:hint="eastAsia"/>
          <w:sz w:val="24"/>
        </w:rPr>
        <w:t>文件，删除标题行，变成如下格式：</w:t>
      </w:r>
    </w:p>
    <w:p w:rsidR="0081668D" w:rsidRDefault="00F360DA" w:rsidP="00DE4FD0">
      <w:pPr>
        <w:jc w:val="left"/>
        <w:rPr>
          <w:noProof/>
        </w:rPr>
      </w:pPr>
      <w:r w:rsidRPr="00EA2C48">
        <w:rPr>
          <w:noProof/>
        </w:rPr>
        <w:pict>
          <v:shape id="_x0000_i1043" type="#_x0000_t75" style="width:329.25pt;height:166.5pt;visibility:visible;mso-wrap-style:square">
            <v:imagedata r:id="rId15" o:title=""/>
          </v:shape>
        </w:pict>
      </w:r>
    </w:p>
    <w:p w:rsidR="0081668D" w:rsidRPr="00DE4FD0" w:rsidRDefault="0081668D" w:rsidP="00DE4FD0">
      <w:pPr>
        <w:jc w:val="left"/>
        <w:rPr>
          <w:rFonts w:hint="eastAsia"/>
          <w:sz w:val="24"/>
        </w:rPr>
      </w:pPr>
    </w:p>
    <w:p w:rsidR="00DE4FD0" w:rsidRPr="00DE4FD0" w:rsidRDefault="00DE4FD0" w:rsidP="00DE4FD0">
      <w:pPr>
        <w:jc w:val="left"/>
        <w:rPr>
          <w:sz w:val="24"/>
        </w:rPr>
      </w:pPr>
    </w:p>
    <w:p w:rsidR="00DE4FD0" w:rsidRPr="00DE4FD0" w:rsidRDefault="00DE4FD0" w:rsidP="00DE4FD0">
      <w:pPr>
        <w:jc w:val="left"/>
        <w:rPr>
          <w:rFonts w:hint="eastAsia"/>
          <w:sz w:val="24"/>
        </w:rPr>
      </w:pPr>
      <w:r w:rsidRPr="00DE4FD0">
        <w:rPr>
          <w:rFonts w:hint="eastAsia"/>
          <w:sz w:val="24"/>
        </w:rPr>
        <w:t>再用一个工具</w:t>
      </w:r>
      <w:r w:rsidRPr="00DE4FD0">
        <w:rPr>
          <w:rFonts w:hint="eastAsia"/>
          <w:sz w:val="24"/>
        </w:rPr>
        <w:t>(gen_funcode_dict.py)</w:t>
      </w:r>
      <w:r w:rsidRPr="00DE4FD0">
        <w:rPr>
          <w:rFonts w:hint="eastAsia"/>
          <w:sz w:val="24"/>
        </w:rPr>
        <w:t>将上述</w:t>
      </w:r>
      <w:r w:rsidRPr="00DE4FD0">
        <w:rPr>
          <w:rFonts w:hint="eastAsia"/>
          <w:sz w:val="24"/>
        </w:rPr>
        <w:t>txt</w:t>
      </w:r>
      <w:r w:rsidRPr="00DE4FD0">
        <w:rPr>
          <w:rFonts w:hint="eastAsia"/>
          <w:sz w:val="24"/>
        </w:rPr>
        <w:t>文件转换为</w:t>
      </w:r>
      <w:r w:rsidRPr="00DE4FD0">
        <w:rPr>
          <w:rFonts w:hint="eastAsia"/>
          <w:sz w:val="24"/>
        </w:rPr>
        <w:t>funcode.py</w:t>
      </w:r>
      <w:r w:rsidRPr="00DE4FD0">
        <w:rPr>
          <w:rFonts w:hint="eastAsia"/>
          <w:sz w:val="24"/>
        </w:rPr>
        <w:t>：</w:t>
      </w:r>
    </w:p>
    <w:p w:rsidR="00DE4FD0" w:rsidRPr="00DE4FD0" w:rsidRDefault="00DE4FD0" w:rsidP="00DE4FD0">
      <w:pPr>
        <w:jc w:val="left"/>
        <w:rPr>
          <w:sz w:val="24"/>
        </w:rPr>
      </w:pPr>
      <w:r w:rsidRPr="00DE4FD0">
        <w:rPr>
          <w:sz w:val="24"/>
        </w:rPr>
        <w:t>D:\tas2\tools&gt;python gen_funcode_dict.py level_1_service_interface.def&gt;temp_funcode.py</w:t>
      </w:r>
    </w:p>
    <w:p w:rsidR="00DE4FD0" w:rsidRPr="00DE4FD0" w:rsidRDefault="00DE4FD0" w:rsidP="00DE4FD0">
      <w:pPr>
        <w:jc w:val="left"/>
        <w:rPr>
          <w:sz w:val="24"/>
        </w:rPr>
      </w:pPr>
    </w:p>
    <w:p w:rsidR="00DE4FD0" w:rsidRPr="00DE4FD0" w:rsidRDefault="00DE4FD0" w:rsidP="00DE4FD0">
      <w:pPr>
        <w:jc w:val="left"/>
        <w:rPr>
          <w:rFonts w:hint="eastAsia"/>
          <w:sz w:val="24"/>
        </w:rPr>
      </w:pPr>
      <w:r w:rsidRPr="00DE4FD0">
        <w:rPr>
          <w:rFonts w:hint="eastAsia"/>
          <w:sz w:val="24"/>
        </w:rPr>
        <w:t>生成的</w:t>
      </w:r>
      <w:r w:rsidRPr="00DE4FD0">
        <w:rPr>
          <w:rFonts w:hint="eastAsia"/>
          <w:sz w:val="24"/>
        </w:rPr>
        <w:t>funcode.py</w:t>
      </w:r>
      <w:r w:rsidRPr="00DE4FD0">
        <w:rPr>
          <w:rFonts w:hint="eastAsia"/>
          <w:sz w:val="24"/>
        </w:rPr>
        <w:t>如下：</w:t>
      </w:r>
    </w:p>
    <w:p w:rsidR="00DE4FD0" w:rsidRPr="00DE4FD0" w:rsidRDefault="000F44B6" w:rsidP="00CA659B">
      <w:pPr>
        <w:jc w:val="left"/>
        <w:rPr>
          <w:rFonts w:hint="eastAsia"/>
          <w:sz w:val="24"/>
        </w:rPr>
      </w:pPr>
      <w:r w:rsidRPr="00EA2C48">
        <w:rPr>
          <w:noProof/>
        </w:rPr>
        <w:pict>
          <v:shape id="_x0000_i1042" type="#_x0000_t75" style="width:297.75pt;height:96.75pt;visibility:visible;mso-wrap-style:square">
            <v:imagedata r:id="rId16" o:title=""/>
          </v:shape>
        </w:pict>
      </w:r>
    </w:p>
    <w:p w:rsidR="006F6EB3" w:rsidRDefault="006F6EB3" w:rsidP="001711A1">
      <w:pPr>
        <w:pStyle w:val="2"/>
        <w:numPr>
          <w:ilvl w:val="1"/>
          <w:numId w:val="4"/>
        </w:numPr>
      </w:pPr>
      <w:r>
        <w:rPr>
          <w:rFonts w:hint="eastAsia"/>
        </w:rPr>
        <w:t>消息总线</w:t>
      </w:r>
      <w:r>
        <w:t>驱动</w:t>
      </w:r>
      <w:r w:rsidR="00C64CF5">
        <w:rPr>
          <w:rFonts w:hint="eastAsia"/>
        </w:rPr>
        <w:t>的</w:t>
      </w:r>
      <w:r w:rsidR="00C64CF5">
        <w:t>接口设计</w:t>
      </w:r>
    </w:p>
    <w:p w:rsidR="007B526F" w:rsidRPr="009C2099" w:rsidRDefault="006F6EB3" w:rsidP="006F6EB3">
      <w:pPr>
        <w:rPr>
          <w:sz w:val="24"/>
        </w:rPr>
      </w:pPr>
      <w:r w:rsidRPr="009C2099">
        <w:rPr>
          <w:rFonts w:hint="eastAsia"/>
          <w:sz w:val="24"/>
        </w:rPr>
        <w:t>该</w:t>
      </w:r>
      <w:r w:rsidRPr="009C2099">
        <w:rPr>
          <w:sz w:val="24"/>
        </w:rPr>
        <w:t>驱动是在</w:t>
      </w:r>
      <w:r w:rsidRPr="009C2099">
        <w:rPr>
          <w:sz w:val="24"/>
        </w:rPr>
        <w:t>pika</w:t>
      </w:r>
      <w:r w:rsidRPr="009C2099">
        <w:rPr>
          <w:sz w:val="24"/>
        </w:rPr>
        <w:t>（</w:t>
      </w:r>
      <w:r w:rsidRPr="009C2099">
        <w:rPr>
          <w:rFonts w:hint="eastAsia"/>
          <w:sz w:val="24"/>
        </w:rPr>
        <w:t>AMQP</w:t>
      </w:r>
      <w:r w:rsidRPr="009C2099">
        <w:rPr>
          <w:sz w:val="24"/>
        </w:rPr>
        <w:t>的</w:t>
      </w:r>
      <w:r w:rsidRPr="009C2099">
        <w:rPr>
          <w:rFonts w:hint="eastAsia"/>
          <w:sz w:val="24"/>
        </w:rPr>
        <w:t>Python</w:t>
      </w:r>
      <w:r w:rsidRPr="009C2099">
        <w:rPr>
          <w:rFonts w:hint="eastAsia"/>
          <w:sz w:val="24"/>
        </w:rPr>
        <w:t>语言</w:t>
      </w:r>
      <w:r w:rsidRPr="009C2099">
        <w:rPr>
          <w:rFonts w:hint="eastAsia"/>
          <w:sz w:val="24"/>
        </w:rPr>
        <w:t>client</w:t>
      </w:r>
      <w:r w:rsidRPr="009C2099">
        <w:rPr>
          <w:sz w:val="24"/>
        </w:rPr>
        <w:t>）</w:t>
      </w:r>
      <w:r w:rsidRPr="009C2099">
        <w:rPr>
          <w:rFonts w:hint="eastAsia"/>
          <w:sz w:val="24"/>
        </w:rPr>
        <w:t>之上</w:t>
      </w:r>
      <w:r w:rsidRPr="009C2099">
        <w:rPr>
          <w:sz w:val="24"/>
        </w:rPr>
        <w:t>的封装，为测试用例提供了方便易用的接口。</w:t>
      </w:r>
    </w:p>
    <w:p w:rsidR="007B526F" w:rsidRDefault="00BD4E9C" w:rsidP="009F3A33">
      <w:pPr>
        <w:spacing w:beforeLines="50" w:before="156" w:afterLines="50" w:after="156"/>
        <w:jc w:val="left"/>
      </w:pPr>
      <w:r>
        <w:lastRenderedPageBreak/>
        <w:pict w14:anchorId="4DFCF9DB">
          <v:shape id="_x0000_i1031" type="#_x0000_t75" style="width:357.75pt;height:192.7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"/>
          </v:shape>
        </w:pict>
      </w:r>
    </w:p>
    <w:p w:rsidR="006476A3" w:rsidRPr="009C2099" w:rsidRDefault="006476A3" w:rsidP="007C2B34">
      <w:pPr>
        <w:spacing w:line="360" w:lineRule="auto"/>
        <w:jc w:val="left"/>
        <w:rPr>
          <w:sz w:val="24"/>
        </w:rPr>
      </w:pPr>
      <w:r w:rsidRPr="009C2099">
        <w:rPr>
          <w:rFonts w:hint="eastAsia"/>
          <w:sz w:val="24"/>
        </w:rPr>
        <w:t>其中</w:t>
      </w:r>
      <w:r w:rsidRPr="009C2099">
        <w:rPr>
          <w:sz w:val="24"/>
        </w:rPr>
        <w:t>，</w:t>
      </w:r>
      <w:r w:rsidRPr="009C2099">
        <w:rPr>
          <w:rFonts w:hint="eastAsia"/>
          <w:sz w:val="24"/>
        </w:rPr>
        <w:t>expect</w:t>
      </w:r>
      <w:r w:rsidRPr="009C2099">
        <w:rPr>
          <w:sz w:val="24"/>
        </w:rPr>
        <w:t>()</w:t>
      </w:r>
      <w:r w:rsidRPr="009C2099">
        <w:rPr>
          <w:rFonts w:hint="eastAsia"/>
          <w:sz w:val="24"/>
        </w:rPr>
        <w:t>还</w:t>
      </w:r>
      <w:r w:rsidRPr="009C2099">
        <w:rPr>
          <w:sz w:val="24"/>
        </w:rPr>
        <w:t>会</w:t>
      </w:r>
      <w:r w:rsidRPr="009C2099">
        <w:rPr>
          <w:rFonts w:hint="eastAsia"/>
          <w:sz w:val="24"/>
        </w:rPr>
        <w:t>检查收到</w:t>
      </w:r>
      <w:r w:rsidRPr="009C2099">
        <w:rPr>
          <w:sz w:val="24"/>
        </w:rPr>
        <w:t>的响应消息，</w:t>
      </w:r>
      <w:r w:rsidR="009120B5" w:rsidRPr="009C2099">
        <w:rPr>
          <w:rFonts w:hint="eastAsia"/>
          <w:sz w:val="24"/>
        </w:rPr>
        <w:t>看</w:t>
      </w:r>
      <w:r w:rsidRPr="009C2099">
        <w:rPr>
          <w:sz w:val="24"/>
        </w:rPr>
        <w:t>其</w:t>
      </w:r>
      <w:r w:rsidRPr="009C2099">
        <w:rPr>
          <w:rFonts w:hint="eastAsia"/>
          <w:sz w:val="24"/>
        </w:rPr>
        <w:t>RetCode</w:t>
      </w:r>
      <w:r w:rsidRPr="009C2099">
        <w:rPr>
          <w:rFonts w:hint="eastAsia"/>
          <w:sz w:val="24"/>
        </w:rPr>
        <w:t>是否</w:t>
      </w:r>
      <w:r w:rsidRPr="009C2099">
        <w:rPr>
          <w:sz w:val="24"/>
        </w:rPr>
        <w:t>等于</w:t>
      </w:r>
      <w:r w:rsidRPr="009C2099">
        <w:rPr>
          <w:rFonts w:hint="eastAsia"/>
          <w:sz w:val="24"/>
        </w:rPr>
        <w:t>0</w:t>
      </w:r>
      <w:r w:rsidRPr="009C2099">
        <w:rPr>
          <w:rFonts w:hint="eastAsia"/>
          <w:sz w:val="24"/>
        </w:rPr>
        <w:t>。</w:t>
      </w:r>
    </w:p>
    <w:p w:rsidR="00632F69" w:rsidRDefault="00632F69" w:rsidP="007C2B34">
      <w:pPr>
        <w:spacing w:line="360" w:lineRule="auto"/>
        <w:jc w:val="left"/>
        <w:rPr>
          <w:sz w:val="24"/>
        </w:rPr>
      </w:pPr>
      <w:r w:rsidRPr="009C2099">
        <w:rPr>
          <w:rFonts w:hint="eastAsia"/>
          <w:sz w:val="24"/>
        </w:rPr>
        <w:t>该驱动</w:t>
      </w:r>
      <w:r w:rsidRPr="009C2099">
        <w:rPr>
          <w:sz w:val="24"/>
        </w:rPr>
        <w:t>在</w:t>
      </w:r>
      <w:r w:rsidRPr="009C2099">
        <w:rPr>
          <w:rFonts w:hint="eastAsia"/>
          <w:sz w:val="24"/>
        </w:rPr>
        <w:t>TAS 1.0</w:t>
      </w:r>
      <w:r w:rsidRPr="009C2099">
        <w:rPr>
          <w:rFonts w:hint="eastAsia"/>
          <w:sz w:val="24"/>
        </w:rPr>
        <w:t>上</w:t>
      </w:r>
      <w:r w:rsidRPr="009C2099">
        <w:rPr>
          <w:sz w:val="24"/>
        </w:rPr>
        <w:t>已经通过实际测试。</w:t>
      </w:r>
    </w:p>
    <w:p w:rsidR="009345D3" w:rsidRPr="009345D3" w:rsidRDefault="009345D3" w:rsidP="009345D3">
      <w:pPr>
        <w:spacing w:line="360" w:lineRule="auto"/>
        <w:jc w:val="left"/>
        <w:rPr>
          <w:sz w:val="24"/>
        </w:rPr>
      </w:pPr>
    </w:p>
    <w:p w:rsidR="00EC3DA0" w:rsidRDefault="00EC3DA0" w:rsidP="001711A1">
      <w:pPr>
        <w:pStyle w:val="2"/>
        <w:numPr>
          <w:ilvl w:val="1"/>
          <w:numId w:val="4"/>
        </w:numPr>
      </w:pPr>
      <w:r>
        <w:rPr>
          <w:rFonts w:hint="eastAsia"/>
        </w:rPr>
        <w:t>测试</w:t>
      </w:r>
      <w:r>
        <w:t>数据的赋值</w:t>
      </w:r>
    </w:p>
    <w:p w:rsidR="000822F2" w:rsidRPr="000659A7" w:rsidRDefault="00696651" w:rsidP="00CF5586">
      <w:pPr>
        <w:spacing w:line="360" w:lineRule="auto"/>
        <w:rPr>
          <w:sz w:val="24"/>
        </w:rPr>
      </w:pPr>
      <w:r w:rsidRPr="000659A7">
        <w:rPr>
          <w:rFonts w:hint="eastAsia"/>
          <w:sz w:val="24"/>
        </w:rPr>
        <w:t>编写</w:t>
      </w:r>
      <w:r w:rsidRPr="000659A7">
        <w:rPr>
          <w:sz w:val="24"/>
        </w:rPr>
        <w:t>测试用例时，工作量最大的部分应该是测试数据的构造。</w:t>
      </w:r>
      <w:r w:rsidRPr="000659A7">
        <w:rPr>
          <w:rFonts w:hint="eastAsia"/>
          <w:sz w:val="24"/>
        </w:rPr>
        <w:t>而</w:t>
      </w:r>
      <w:r w:rsidR="000822F2" w:rsidRPr="000659A7">
        <w:rPr>
          <w:rFonts w:hint="eastAsia"/>
          <w:sz w:val="24"/>
        </w:rPr>
        <w:t>测试</w:t>
      </w:r>
      <w:r w:rsidR="000822F2" w:rsidRPr="000659A7">
        <w:rPr>
          <w:sz w:val="24"/>
        </w:rPr>
        <w:t>用例</w:t>
      </w:r>
      <w:r w:rsidRPr="000659A7">
        <w:rPr>
          <w:rFonts w:hint="eastAsia"/>
          <w:sz w:val="24"/>
        </w:rPr>
        <w:t>代码</w:t>
      </w:r>
      <w:r w:rsidR="000822F2" w:rsidRPr="000659A7">
        <w:rPr>
          <w:sz w:val="24"/>
        </w:rPr>
        <w:t>里行数</w:t>
      </w:r>
      <w:r w:rsidR="00F23A74" w:rsidRPr="000659A7">
        <w:rPr>
          <w:rFonts w:hint="eastAsia"/>
          <w:sz w:val="24"/>
        </w:rPr>
        <w:t>最多</w:t>
      </w:r>
      <w:r w:rsidR="000822F2" w:rsidRPr="000659A7">
        <w:rPr>
          <w:sz w:val="24"/>
        </w:rPr>
        <w:t>的</w:t>
      </w:r>
      <w:r w:rsidR="00F23A74" w:rsidRPr="000659A7">
        <w:rPr>
          <w:rFonts w:hint="eastAsia"/>
          <w:sz w:val="24"/>
        </w:rPr>
        <w:t>也</w:t>
      </w:r>
      <w:r w:rsidR="000822F2" w:rsidRPr="000659A7">
        <w:rPr>
          <w:sz w:val="24"/>
        </w:rPr>
        <w:t>应该是测试数据的赋值语句</w:t>
      </w:r>
      <w:r w:rsidR="00CF5586" w:rsidRPr="000659A7">
        <w:rPr>
          <w:rFonts w:hint="eastAsia"/>
          <w:sz w:val="24"/>
        </w:rPr>
        <w:t>。测试</w:t>
      </w:r>
      <w:r w:rsidR="00CF5586" w:rsidRPr="000659A7">
        <w:rPr>
          <w:sz w:val="24"/>
        </w:rPr>
        <w:t>数据的赋值</w:t>
      </w:r>
      <w:r w:rsidR="00A724F4" w:rsidRPr="000659A7">
        <w:rPr>
          <w:rFonts w:hint="eastAsia"/>
          <w:sz w:val="24"/>
        </w:rPr>
        <w:t>使用</w:t>
      </w:r>
      <w:r w:rsidR="00FA6D2D" w:rsidRPr="000659A7">
        <w:rPr>
          <w:rFonts w:hint="eastAsia"/>
          <w:sz w:val="24"/>
        </w:rPr>
        <w:t>google.p</w:t>
      </w:r>
      <w:r w:rsidR="001323EA" w:rsidRPr="000659A7">
        <w:rPr>
          <w:sz w:val="24"/>
        </w:rPr>
        <w:t>r</w:t>
      </w:r>
      <w:r w:rsidR="00FA6D2D" w:rsidRPr="000659A7">
        <w:rPr>
          <w:rFonts w:hint="eastAsia"/>
          <w:sz w:val="24"/>
        </w:rPr>
        <w:t>otobuf</w:t>
      </w:r>
      <w:r w:rsidR="00FA6D2D" w:rsidRPr="000659A7">
        <w:rPr>
          <w:rFonts w:hint="eastAsia"/>
          <w:sz w:val="24"/>
        </w:rPr>
        <w:t>提供</w:t>
      </w:r>
      <w:r w:rsidR="00E6205B" w:rsidRPr="000659A7">
        <w:rPr>
          <w:rFonts w:hint="eastAsia"/>
          <w:sz w:val="24"/>
        </w:rPr>
        <w:t>的</w:t>
      </w:r>
      <w:r w:rsidR="00FA6D2D" w:rsidRPr="000659A7">
        <w:rPr>
          <w:rFonts w:hint="eastAsia"/>
          <w:sz w:val="24"/>
        </w:rPr>
        <w:t>数据</w:t>
      </w:r>
      <w:r w:rsidR="00FA6D2D" w:rsidRPr="000659A7">
        <w:rPr>
          <w:sz w:val="24"/>
        </w:rPr>
        <w:t>接口，</w:t>
      </w:r>
      <w:r w:rsidR="00196D67" w:rsidRPr="000659A7">
        <w:rPr>
          <w:rFonts w:hint="eastAsia"/>
          <w:sz w:val="24"/>
        </w:rPr>
        <w:t>范例</w:t>
      </w:r>
      <w:r w:rsidR="000822F2" w:rsidRPr="000659A7">
        <w:rPr>
          <w:sz w:val="24"/>
        </w:rPr>
        <w:t>如下图所示：</w:t>
      </w:r>
    </w:p>
    <w:p w:rsidR="000822F2" w:rsidRDefault="00BD4E9C" w:rsidP="000822F2">
      <w:pPr>
        <w:rPr>
          <w:noProof/>
        </w:rPr>
      </w:pPr>
      <w:r>
        <w:rPr>
          <w:noProof/>
        </w:rPr>
        <w:lastRenderedPageBreak/>
        <w:pict>
          <v:shape id="_x0000_i1032" type="#_x0000_t75" style="width:406.5pt;height:378.75pt;visibility:visible;mso-wrap-style:square">
            <v:imagedata r:id="rId18" o:title=""/>
          </v:shape>
        </w:pict>
      </w:r>
    </w:p>
    <w:p w:rsidR="000B2D22" w:rsidRPr="000B2D22" w:rsidRDefault="00BB5BE4" w:rsidP="00231157">
      <w:pPr>
        <w:pStyle w:val="2"/>
        <w:numPr>
          <w:ilvl w:val="1"/>
          <w:numId w:val="4"/>
        </w:numPr>
      </w:pPr>
      <w:bookmarkStart w:id="9" w:name="_Toc440266663"/>
      <w:r>
        <w:rPr>
          <w:rFonts w:hint="eastAsia"/>
        </w:rPr>
        <w:t>测试</w:t>
      </w:r>
      <w:r>
        <w:t>用例范例</w:t>
      </w:r>
    </w:p>
    <w:p w:rsidR="000B2D22" w:rsidRDefault="00BD4E9C" w:rsidP="000B2D22">
      <w:pPr>
        <w:rPr>
          <w:noProof/>
        </w:rPr>
      </w:pPr>
      <w:r>
        <w:rPr>
          <w:noProof/>
        </w:rPr>
        <w:pict>
          <v:shape id="_x0000_i1033" type="#_x0000_t75" style="width:486.75pt;height:179.25pt;visibility:visible;mso-wrap-style:square">
            <v:imagedata r:id="rId19" o:title=""/>
          </v:shape>
        </w:pict>
      </w:r>
    </w:p>
    <w:p w:rsidR="004A68D3" w:rsidRPr="000659A7" w:rsidRDefault="004A68D3" w:rsidP="000B2D22">
      <w:pPr>
        <w:rPr>
          <w:sz w:val="24"/>
        </w:rPr>
      </w:pPr>
      <w:r w:rsidRPr="000659A7">
        <w:rPr>
          <w:rFonts w:hint="eastAsia"/>
          <w:noProof/>
          <w:sz w:val="24"/>
        </w:rPr>
        <w:t>其中</w:t>
      </w:r>
      <w:r w:rsidRPr="000659A7">
        <w:rPr>
          <w:noProof/>
          <w:sz w:val="24"/>
        </w:rPr>
        <w:t>的数据赋值语句</w:t>
      </w:r>
      <w:r w:rsidR="00922C2E" w:rsidRPr="000659A7">
        <w:rPr>
          <w:rFonts w:hint="eastAsia"/>
          <w:noProof/>
          <w:sz w:val="24"/>
        </w:rPr>
        <w:t>的</w:t>
      </w:r>
      <w:r w:rsidR="00922C2E" w:rsidRPr="000659A7">
        <w:rPr>
          <w:noProof/>
          <w:sz w:val="24"/>
        </w:rPr>
        <w:t>具体内容</w:t>
      </w:r>
      <w:r w:rsidR="00922C2E" w:rsidRPr="000659A7">
        <w:rPr>
          <w:rFonts w:hint="eastAsia"/>
          <w:noProof/>
          <w:sz w:val="24"/>
        </w:rPr>
        <w:t>，</w:t>
      </w:r>
      <w:r w:rsidRPr="000659A7">
        <w:rPr>
          <w:noProof/>
          <w:sz w:val="24"/>
        </w:rPr>
        <w:t>参看上一节。</w:t>
      </w:r>
    </w:p>
    <w:p w:rsidR="00596D96" w:rsidRPr="00F47E75" w:rsidRDefault="00596D96" w:rsidP="00DE329D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服务</w:t>
      </w:r>
      <w:r>
        <w:t>的启动与监控</w:t>
      </w:r>
      <w:bookmarkEnd w:id="9"/>
      <w:r w:rsidR="00B6183C">
        <w:rPr>
          <w:rFonts w:hint="eastAsia"/>
        </w:rPr>
        <w:t>工具</w:t>
      </w:r>
    </w:p>
    <w:p w:rsidR="00596D96" w:rsidRDefault="00F535F4" w:rsidP="00C6268F">
      <w:pPr>
        <w:spacing w:line="360" w:lineRule="auto"/>
        <w:rPr>
          <w:sz w:val="24"/>
        </w:rPr>
      </w:pPr>
      <w:r>
        <w:rPr>
          <w:rFonts w:hint="eastAsia"/>
          <w:sz w:val="24"/>
        </w:rPr>
        <w:t>如果</w:t>
      </w:r>
      <w:r>
        <w:rPr>
          <w:rFonts w:hint="eastAsia"/>
          <w:sz w:val="24"/>
        </w:rPr>
        <w:t>TAS 2.0</w:t>
      </w:r>
      <w:r>
        <w:rPr>
          <w:rFonts w:hint="eastAsia"/>
          <w:sz w:val="24"/>
        </w:rPr>
        <w:t>的</w:t>
      </w:r>
      <w:r>
        <w:rPr>
          <w:sz w:val="24"/>
        </w:rPr>
        <w:t>服务日志能够提供足够多的信息</w:t>
      </w:r>
      <w:r>
        <w:rPr>
          <w:rFonts w:hint="eastAsia"/>
          <w:sz w:val="24"/>
        </w:rPr>
        <w:t>，那么</w:t>
      </w:r>
      <w:r>
        <w:rPr>
          <w:sz w:val="24"/>
        </w:rPr>
        <w:t>后续</w:t>
      </w:r>
      <w:r>
        <w:rPr>
          <w:rFonts w:hint="eastAsia"/>
          <w:sz w:val="24"/>
        </w:rPr>
        <w:t>就</w:t>
      </w:r>
      <w:r>
        <w:rPr>
          <w:sz w:val="24"/>
        </w:rPr>
        <w:t>可以编写</w:t>
      </w:r>
      <w:r>
        <w:rPr>
          <w:rFonts w:hint="eastAsia"/>
          <w:sz w:val="24"/>
        </w:rPr>
        <w:t>服务</w:t>
      </w:r>
      <w:r>
        <w:rPr>
          <w:sz w:val="24"/>
        </w:rPr>
        <w:t>的启动与监控工具。</w:t>
      </w:r>
      <w:r>
        <w:rPr>
          <w:rFonts w:hint="eastAsia"/>
          <w:sz w:val="24"/>
        </w:rPr>
        <w:t>就是</w:t>
      </w:r>
      <w:r w:rsidR="00230AD4">
        <w:rPr>
          <w:rFonts w:hint="eastAsia"/>
          <w:sz w:val="24"/>
        </w:rPr>
        <w:t>在</w:t>
      </w:r>
      <w:r w:rsidR="00230AD4">
        <w:rPr>
          <w:sz w:val="24"/>
        </w:rPr>
        <w:t>测试用例之外，</w:t>
      </w:r>
      <w:r w:rsidR="00105886">
        <w:rPr>
          <w:rFonts w:hint="eastAsia"/>
          <w:sz w:val="24"/>
        </w:rPr>
        <w:t>编写</w:t>
      </w:r>
      <w:r w:rsidR="00105886">
        <w:rPr>
          <w:sz w:val="24"/>
        </w:rPr>
        <w:t>单独的</w:t>
      </w:r>
      <w:r w:rsidR="00596D96">
        <w:rPr>
          <w:sz w:val="24"/>
        </w:rPr>
        <w:t>Python</w:t>
      </w:r>
      <w:r w:rsidR="00596D96">
        <w:rPr>
          <w:sz w:val="24"/>
        </w:rPr>
        <w:t>脚本</w:t>
      </w:r>
      <w:r w:rsidR="00596D96">
        <w:rPr>
          <w:rFonts w:hint="eastAsia"/>
          <w:sz w:val="24"/>
        </w:rPr>
        <w:t>来</w:t>
      </w:r>
      <w:r w:rsidR="00596D96">
        <w:rPr>
          <w:sz w:val="24"/>
        </w:rPr>
        <w:t>启动</w:t>
      </w:r>
      <w:r w:rsidR="00596D96">
        <w:rPr>
          <w:rFonts w:hint="eastAsia"/>
          <w:sz w:val="24"/>
        </w:rPr>
        <w:t>被测</w:t>
      </w:r>
      <w:r w:rsidR="00596D96">
        <w:rPr>
          <w:sz w:val="24"/>
        </w:rPr>
        <w:t>服务</w:t>
      </w:r>
      <w:r w:rsidR="00596D96">
        <w:rPr>
          <w:rFonts w:hint="eastAsia"/>
          <w:sz w:val="24"/>
        </w:rPr>
        <w:t>，</w:t>
      </w:r>
      <w:r w:rsidR="00596D96">
        <w:rPr>
          <w:sz w:val="24"/>
        </w:rPr>
        <w:t>并</w:t>
      </w:r>
      <w:r w:rsidR="00596D96">
        <w:rPr>
          <w:rFonts w:hint="eastAsia"/>
          <w:sz w:val="24"/>
        </w:rPr>
        <w:t>启动</w:t>
      </w:r>
      <w:r w:rsidR="00596D96">
        <w:rPr>
          <w:sz w:val="24"/>
        </w:rPr>
        <w:t>成功后</w:t>
      </w:r>
      <w:r w:rsidR="00596D96">
        <w:rPr>
          <w:rFonts w:hint="eastAsia"/>
          <w:sz w:val="24"/>
        </w:rPr>
        <w:t>对</w:t>
      </w:r>
      <w:r w:rsidR="00596D96">
        <w:rPr>
          <w:sz w:val="24"/>
        </w:rPr>
        <w:t>其</w:t>
      </w:r>
      <w:r w:rsidR="00596D96">
        <w:rPr>
          <w:rFonts w:hint="eastAsia"/>
          <w:sz w:val="24"/>
        </w:rPr>
        <w:t>进程</w:t>
      </w:r>
      <w:r w:rsidR="00596D96">
        <w:rPr>
          <w:sz w:val="24"/>
        </w:rPr>
        <w:t>与日志</w:t>
      </w:r>
      <w:r w:rsidR="00596D96">
        <w:rPr>
          <w:rFonts w:hint="eastAsia"/>
          <w:sz w:val="24"/>
        </w:rPr>
        <w:t>进行</w:t>
      </w:r>
      <w:r w:rsidR="00596D96">
        <w:rPr>
          <w:sz w:val="24"/>
        </w:rPr>
        <w:t>持续的监控</w:t>
      </w:r>
      <w:r w:rsidR="00596D96">
        <w:rPr>
          <w:rFonts w:hint="eastAsia"/>
          <w:sz w:val="24"/>
        </w:rPr>
        <w:t>。</w:t>
      </w:r>
    </w:p>
    <w:p w:rsidR="001E0000" w:rsidRDefault="001E0000" w:rsidP="00DE329D">
      <w:pPr>
        <w:pStyle w:val="2"/>
        <w:numPr>
          <w:ilvl w:val="1"/>
          <w:numId w:val="4"/>
        </w:numPr>
      </w:pPr>
      <w:r>
        <w:rPr>
          <w:rFonts w:hint="eastAsia"/>
        </w:rPr>
        <w:t>消息总线</w:t>
      </w:r>
      <w:r>
        <w:t>的清理</w:t>
      </w:r>
    </w:p>
    <w:p w:rsidR="001711A1" w:rsidRPr="00E73CB8" w:rsidRDefault="00CD6826" w:rsidP="001C2638">
      <w:pPr>
        <w:spacing w:line="360" w:lineRule="auto"/>
        <w:rPr>
          <w:sz w:val="24"/>
        </w:rPr>
      </w:pPr>
      <w:r w:rsidRPr="00E73CB8">
        <w:rPr>
          <w:rFonts w:hint="eastAsia"/>
          <w:sz w:val="24"/>
        </w:rPr>
        <w:t>由于</w:t>
      </w:r>
      <w:r w:rsidRPr="00E73CB8">
        <w:rPr>
          <w:sz w:val="24"/>
        </w:rPr>
        <w:t>存在多路分发的情况（</w:t>
      </w:r>
      <w:r w:rsidRPr="00E73CB8">
        <w:rPr>
          <w:rFonts w:hint="eastAsia"/>
          <w:sz w:val="24"/>
        </w:rPr>
        <w:t>对于</w:t>
      </w:r>
      <w:r w:rsidRPr="00E73CB8">
        <w:rPr>
          <w:sz w:val="24"/>
        </w:rPr>
        <w:t>一个路由键，有多个</w:t>
      </w:r>
      <w:r w:rsidRPr="00E73CB8">
        <w:rPr>
          <w:rFonts w:hint="eastAsia"/>
          <w:sz w:val="24"/>
        </w:rPr>
        <w:t>接收消息</w:t>
      </w:r>
      <w:r w:rsidRPr="00E73CB8">
        <w:rPr>
          <w:sz w:val="24"/>
        </w:rPr>
        <w:t>队列，</w:t>
      </w:r>
      <w:r w:rsidRPr="00E73CB8">
        <w:rPr>
          <w:rFonts w:hint="eastAsia"/>
          <w:sz w:val="24"/>
        </w:rPr>
        <w:t>如</w:t>
      </w:r>
      <w:r w:rsidRPr="00E73CB8">
        <w:rPr>
          <w:sz w:val="24"/>
        </w:rPr>
        <w:t>下图所示）</w:t>
      </w:r>
      <w:r w:rsidRPr="00E73CB8">
        <w:rPr>
          <w:rFonts w:hint="eastAsia"/>
          <w:sz w:val="24"/>
        </w:rPr>
        <w:t>，而</w:t>
      </w:r>
      <w:r w:rsidR="00AF4953" w:rsidRPr="00E73CB8">
        <w:rPr>
          <w:rFonts w:hint="eastAsia"/>
          <w:sz w:val="24"/>
        </w:rPr>
        <w:t>被测</w:t>
      </w:r>
      <w:r w:rsidR="00AF4953" w:rsidRPr="00E73CB8">
        <w:rPr>
          <w:sz w:val="24"/>
        </w:rPr>
        <w:t>服务</w:t>
      </w:r>
      <w:r w:rsidR="00AF4953" w:rsidRPr="00E73CB8">
        <w:rPr>
          <w:rFonts w:hint="eastAsia"/>
          <w:sz w:val="24"/>
        </w:rPr>
        <w:t>或者</w:t>
      </w:r>
      <w:r w:rsidRPr="00E73CB8">
        <w:rPr>
          <w:sz w:val="24"/>
        </w:rPr>
        <w:t>测试用例只</w:t>
      </w:r>
      <w:r w:rsidR="00E6157E" w:rsidRPr="00E73CB8">
        <w:rPr>
          <w:rFonts w:hint="eastAsia"/>
          <w:sz w:val="24"/>
        </w:rPr>
        <w:t>会</w:t>
      </w:r>
      <w:r w:rsidRPr="00E73CB8">
        <w:rPr>
          <w:sz w:val="24"/>
        </w:rPr>
        <w:t>读取</w:t>
      </w:r>
      <w:r w:rsidRPr="00E73CB8">
        <w:rPr>
          <w:rFonts w:hint="eastAsia"/>
          <w:sz w:val="24"/>
        </w:rPr>
        <w:t>其中</w:t>
      </w:r>
      <w:r w:rsidRPr="00E73CB8">
        <w:rPr>
          <w:sz w:val="24"/>
        </w:rPr>
        <w:t>一个消息队列</w:t>
      </w:r>
      <w:r w:rsidRPr="00E73CB8">
        <w:rPr>
          <w:rFonts w:hint="eastAsia"/>
          <w:sz w:val="24"/>
        </w:rPr>
        <w:t>。</w:t>
      </w:r>
      <w:r w:rsidR="00DB749D" w:rsidRPr="00E73CB8">
        <w:rPr>
          <w:rFonts w:hint="eastAsia"/>
          <w:sz w:val="24"/>
        </w:rPr>
        <w:t>另外</w:t>
      </w:r>
      <w:r w:rsidR="00DB749D" w:rsidRPr="00E73CB8">
        <w:rPr>
          <w:sz w:val="24"/>
        </w:rPr>
        <w:t>，各个服务会发出</w:t>
      </w:r>
      <w:r w:rsidR="00DB749D" w:rsidRPr="00E73CB8">
        <w:rPr>
          <w:rFonts w:hint="eastAsia"/>
          <w:sz w:val="24"/>
        </w:rPr>
        <w:t>心跳</w:t>
      </w:r>
      <w:r w:rsidR="00DB749D" w:rsidRPr="00E73CB8">
        <w:rPr>
          <w:sz w:val="24"/>
        </w:rPr>
        <w:t>消息。</w:t>
      </w:r>
      <w:r w:rsidR="007916D1" w:rsidRPr="00E73CB8">
        <w:rPr>
          <w:rFonts w:hint="eastAsia"/>
          <w:sz w:val="24"/>
        </w:rPr>
        <w:t>如果</w:t>
      </w:r>
      <w:r w:rsidR="007916D1" w:rsidRPr="00E73CB8">
        <w:rPr>
          <w:sz w:val="24"/>
        </w:rPr>
        <w:t>长时间不做清理，</w:t>
      </w:r>
      <w:r w:rsidR="00DB749D" w:rsidRPr="00E73CB8">
        <w:rPr>
          <w:rFonts w:hint="eastAsia"/>
          <w:sz w:val="24"/>
        </w:rPr>
        <w:t>这些</w:t>
      </w:r>
      <w:r w:rsidR="00DB749D" w:rsidRPr="00E73CB8">
        <w:rPr>
          <w:sz w:val="24"/>
        </w:rPr>
        <w:t>没有接收</w:t>
      </w:r>
      <w:r w:rsidR="00DB749D" w:rsidRPr="00E73CB8">
        <w:rPr>
          <w:rFonts w:hint="eastAsia"/>
          <w:sz w:val="24"/>
        </w:rPr>
        <w:t>者</w:t>
      </w:r>
      <w:r w:rsidR="00DB749D" w:rsidRPr="00E73CB8">
        <w:rPr>
          <w:sz w:val="24"/>
        </w:rPr>
        <w:t>的</w:t>
      </w:r>
      <w:r w:rsidR="00DB749D" w:rsidRPr="00E73CB8">
        <w:rPr>
          <w:rFonts w:hint="eastAsia"/>
          <w:sz w:val="24"/>
        </w:rPr>
        <w:t>消息</w:t>
      </w:r>
      <w:r w:rsidR="00DB749D" w:rsidRPr="00E73CB8">
        <w:rPr>
          <w:sz w:val="24"/>
        </w:rPr>
        <w:t>队列会越来越长，</w:t>
      </w:r>
      <w:r w:rsidR="00585268" w:rsidRPr="00E73CB8">
        <w:rPr>
          <w:rFonts w:hint="eastAsia"/>
          <w:sz w:val="24"/>
        </w:rPr>
        <w:t>大量</w:t>
      </w:r>
      <w:r w:rsidR="007916D1" w:rsidRPr="00E73CB8">
        <w:rPr>
          <w:sz w:val="24"/>
        </w:rPr>
        <w:t>占用</w:t>
      </w:r>
      <w:r w:rsidR="00D61615" w:rsidRPr="00E73CB8">
        <w:rPr>
          <w:rFonts w:hint="eastAsia"/>
          <w:sz w:val="24"/>
        </w:rPr>
        <w:t>甚至</w:t>
      </w:r>
      <w:r w:rsidR="00D61615" w:rsidRPr="00E73CB8">
        <w:rPr>
          <w:sz w:val="24"/>
        </w:rPr>
        <w:t>耗尽</w:t>
      </w:r>
      <w:r w:rsidR="007916D1" w:rsidRPr="00E73CB8">
        <w:rPr>
          <w:rFonts w:hint="eastAsia"/>
          <w:sz w:val="24"/>
        </w:rPr>
        <w:t>RabbitMQ</w:t>
      </w:r>
      <w:r w:rsidR="007916D1" w:rsidRPr="00E73CB8">
        <w:rPr>
          <w:rFonts w:hint="eastAsia"/>
          <w:sz w:val="24"/>
        </w:rPr>
        <w:t>所在</w:t>
      </w:r>
      <w:r w:rsidR="007916D1" w:rsidRPr="00E73CB8">
        <w:rPr>
          <w:sz w:val="24"/>
        </w:rPr>
        <w:t>服务器的内存</w:t>
      </w:r>
      <w:r w:rsidR="007916D1" w:rsidRPr="00E73CB8">
        <w:rPr>
          <w:rFonts w:hint="eastAsia"/>
          <w:sz w:val="24"/>
        </w:rPr>
        <w:t>。</w:t>
      </w:r>
      <w:r w:rsidR="001C2638" w:rsidRPr="00E73CB8">
        <w:rPr>
          <w:rFonts w:hint="eastAsia"/>
          <w:sz w:val="24"/>
        </w:rPr>
        <w:t>所以</w:t>
      </w:r>
      <w:r w:rsidR="001C2638" w:rsidRPr="00E73CB8">
        <w:rPr>
          <w:sz w:val="24"/>
        </w:rPr>
        <w:t>，每次测试执行之后，</w:t>
      </w:r>
      <w:r w:rsidR="00B7279D" w:rsidRPr="00E73CB8">
        <w:rPr>
          <w:rFonts w:hint="eastAsia"/>
          <w:sz w:val="24"/>
        </w:rPr>
        <w:t>teardown</w:t>
      </w:r>
      <w:r w:rsidR="00B7279D" w:rsidRPr="00E73CB8">
        <w:rPr>
          <w:rFonts w:hint="eastAsia"/>
          <w:sz w:val="24"/>
        </w:rPr>
        <w:t>里</w:t>
      </w:r>
      <w:r w:rsidR="001C2638" w:rsidRPr="00E73CB8">
        <w:rPr>
          <w:sz w:val="24"/>
        </w:rPr>
        <w:t>应该</w:t>
      </w:r>
      <w:r w:rsidR="0023402B" w:rsidRPr="00E73CB8">
        <w:rPr>
          <w:rFonts w:hint="eastAsia"/>
          <w:sz w:val="24"/>
        </w:rPr>
        <w:t>自动</w:t>
      </w:r>
      <w:r w:rsidR="001C2638" w:rsidRPr="00E73CB8">
        <w:rPr>
          <w:sz w:val="24"/>
        </w:rPr>
        <w:t>进行</w:t>
      </w:r>
      <w:r w:rsidR="001C2638" w:rsidRPr="00E73CB8">
        <w:rPr>
          <w:rFonts w:hint="eastAsia"/>
          <w:sz w:val="24"/>
        </w:rPr>
        <w:t>消息总线</w:t>
      </w:r>
      <w:r w:rsidR="001C2638" w:rsidRPr="00E73CB8">
        <w:rPr>
          <w:sz w:val="24"/>
        </w:rPr>
        <w:t>清理。</w:t>
      </w:r>
    </w:p>
    <w:p w:rsidR="00D47876" w:rsidRDefault="00BD4E9C" w:rsidP="005275F5">
      <w:pPr>
        <w:spacing w:line="360" w:lineRule="auto"/>
        <w:jc w:val="center"/>
      </w:pPr>
      <w:r>
        <w:pict w14:anchorId="56E25874">
          <v:shape id="_x0000_i1034" type="#_x0000_t75" style="width:415.5pt;height:240pt;mso-left-percent:-10001;mso-top-percent:-10001;mso-position-horizontal:absolute;mso-position-horizontal-relative:char;mso-position-vertical:absolute;mso-position-vertical-relative:line;mso-left-percent:-10001;mso-top-percent:-10001">
            <v:imagedata r:id="rId20" o:title=""/>
          </v:shape>
        </w:pict>
      </w:r>
    </w:p>
    <w:p w:rsidR="00FE1F1D" w:rsidRDefault="00FE1F1D" w:rsidP="00FE1F1D">
      <w:pPr>
        <w:spacing w:line="360" w:lineRule="auto"/>
        <w:jc w:val="left"/>
      </w:pPr>
    </w:p>
    <w:p w:rsidR="00FE1F1D" w:rsidRDefault="00FE1F1D" w:rsidP="004941EF">
      <w:pPr>
        <w:pStyle w:val="2"/>
        <w:numPr>
          <w:ilvl w:val="1"/>
          <w:numId w:val="4"/>
        </w:numPr>
      </w:pPr>
      <w:r>
        <w:rPr>
          <w:rFonts w:hint="eastAsia"/>
        </w:rPr>
        <w:t>服务</w:t>
      </w:r>
      <w:r>
        <w:t>测试</w:t>
      </w:r>
      <w:r>
        <w:rPr>
          <w:rFonts w:hint="eastAsia"/>
        </w:rPr>
        <w:t>需要</w:t>
      </w:r>
      <w:r>
        <w:t>的输入</w:t>
      </w:r>
    </w:p>
    <w:p w:rsidR="004941EF" w:rsidRPr="00E73CB8" w:rsidRDefault="00A048B3" w:rsidP="008E5CD3">
      <w:pPr>
        <w:numPr>
          <w:ilvl w:val="0"/>
          <w:numId w:val="19"/>
        </w:numPr>
        <w:rPr>
          <w:sz w:val="24"/>
        </w:rPr>
      </w:pPr>
      <w:r w:rsidRPr="00E73CB8">
        <w:rPr>
          <w:rFonts w:hint="eastAsia"/>
          <w:sz w:val="24"/>
        </w:rPr>
        <w:t>各个业务</w:t>
      </w:r>
      <w:r w:rsidRPr="00E73CB8">
        <w:rPr>
          <w:sz w:val="24"/>
        </w:rPr>
        <w:t>的消息交互图，如</w:t>
      </w:r>
      <w:r w:rsidRPr="00E73CB8">
        <w:rPr>
          <w:rFonts w:hint="eastAsia"/>
          <w:sz w:val="24"/>
        </w:rPr>
        <w:t>下图（</w:t>
      </w:r>
      <w:r w:rsidRPr="00E73CB8">
        <w:rPr>
          <w:rFonts w:hint="eastAsia"/>
          <w:sz w:val="24"/>
        </w:rPr>
        <w:t>Tas2.0</w:t>
      </w:r>
      <w:r w:rsidRPr="00E73CB8">
        <w:rPr>
          <w:rFonts w:hint="eastAsia"/>
          <w:sz w:val="24"/>
        </w:rPr>
        <w:t>总线交互</w:t>
      </w:r>
      <w:r w:rsidRPr="00E73CB8">
        <w:rPr>
          <w:rFonts w:hint="eastAsia"/>
          <w:sz w:val="24"/>
        </w:rPr>
        <w:t>-1.0-</w:t>
      </w:r>
      <w:r w:rsidRPr="00E73CB8">
        <w:rPr>
          <w:rFonts w:hint="eastAsia"/>
          <w:sz w:val="24"/>
        </w:rPr>
        <w:t>黄颖天</w:t>
      </w:r>
      <w:r w:rsidRPr="00E73CB8">
        <w:rPr>
          <w:sz w:val="24"/>
        </w:rPr>
        <w:t>）所示：</w:t>
      </w:r>
    </w:p>
    <w:p w:rsidR="00A048B3" w:rsidRDefault="00BD4E9C" w:rsidP="004941EF">
      <w:r>
        <w:lastRenderedPageBreak/>
        <w:pict>
          <v:shape id="_x0000_i1035" type="#_x0000_t75" style="width:486.75pt;height:216.75pt">
            <v:imagedata r:id="rId21" o:title=""/>
          </v:shape>
        </w:pict>
      </w:r>
    </w:p>
    <w:p w:rsidR="00E73CB8" w:rsidRDefault="00E73CB8" w:rsidP="004941EF"/>
    <w:p w:rsidR="00A21CC3" w:rsidRPr="00E73CB8" w:rsidRDefault="00A048B3" w:rsidP="00E73CB8">
      <w:pPr>
        <w:numPr>
          <w:ilvl w:val="0"/>
          <w:numId w:val="19"/>
        </w:numPr>
        <w:spacing w:line="360" w:lineRule="auto"/>
        <w:rPr>
          <w:sz w:val="24"/>
        </w:rPr>
      </w:pPr>
      <w:r w:rsidRPr="00E73CB8">
        <w:rPr>
          <w:rFonts w:hint="eastAsia"/>
          <w:sz w:val="24"/>
        </w:rPr>
        <w:t>protobuf</w:t>
      </w:r>
      <w:r w:rsidRPr="00E73CB8">
        <w:rPr>
          <w:rFonts w:hint="eastAsia"/>
          <w:sz w:val="24"/>
        </w:rPr>
        <w:t>消息</w:t>
      </w:r>
      <w:r w:rsidRPr="00E73CB8">
        <w:rPr>
          <w:sz w:val="24"/>
        </w:rPr>
        <w:t>定义</w:t>
      </w:r>
      <w:r w:rsidRPr="00E73CB8">
        <w:rPr>
          <w:rFonts w:hint="eastAsia"/>
          <w:sz w:val="24"/>
        </w:rPr>
        <w:t>文件</w:t>
      </w:r>
    </w:p>
    <w:p w:rsidR="001E1904" w:rsidRPr="00E73CB8" w:rsidRDefault="001E1904" w:rsidP="00E73CB8">
      <w:pPr>
        <w:numPr>
          <w:ilvl w:val="0"/>
          <w:numId w:val="19"/>
        </w:numPr>
        <w:spacing w:line="360" w:lineRule="auto"/>
        <w:rPr>
          <w:sz w:val="24"/>
        </w:rPr>
      </w:pPr>
      <w:r w:rsidRPr="00E73CB8">
        <w:rPr>
          <w:rFonts w:hint="eastAsia"/>
          <w:sz w:val="24"/>
        </w:rPr>
        <w:t>protobuf</w:t>
      </w:r>
      <w:r w:rsidRPr="00E73CB8">
        <w:rPr>
          <w:rFonts w:hint="eastAsia"/>
          <w:sz w:val="24"/>
        </w:rPr>
        <w:t>消息</w:t>
      </w:r>
      <w:r w:rsidR="0085709D" w:rsidRPr="00E73CB8">
        <w:rPr>
          <w:rFonts w:hint="eastAsia"/>
          <w:sz w:val="24"/>
        </w:rPr>
        <w:t>与</w:t>
      </w:r>
      <w:r w:rsidRPr="00E73CB8">
        <w:rPr>
          <w:sz w:val="24"/>
        </w:rPr>
        <w:t>消息队列</w:t>
      </w:r>
      <w:r w:rsidR="0085709D" w:rsidRPr="00E73CB8">
        <w:rPr>
          <w:rFonts w:hint="eastAsia"/>
          <w:sz w:val="24"/>
        </w:rPr>
        <w:t>的</w:t>
      </w:r>
      <w:r w:rsidR="0085709D" w:rsidRPr="00E73CB8">
        <w:rPr>
          <w:sz w:val="24"/>
        </w:rPr>
        <w:t>对应关系</w:t>
      </w:r>
    </w:p>
    <w:p w:rsidR="00A048B3" w:rsidRPr="00E73CB8" w:rsidRDefault="00A21CC3" w:rsidP="00E73CB8">
      <w:pPr>
        <w:numPr>
          <w:ilvl w:val="0"/>
          <w:numId w:val="19"/>
        </w:numPr>
        <w:spacing w:line="360" w:lineRule="auto"/>
        <w:rPr>
          <w:sz w:val="24"/>
        </w:rPr>
      </w:pPr>
      <w:r w:rsidRPr="00E73CB8">
        <w:rPr>
          <w:sz w:val="24"/>
        </w:rPr>
        <w:t>funcode</w:t>
      </w:r>
      <w:r w:rsidRPr="00E73CB8">
        <w:rPr>
          <w:rFonts w:hint="eastAsia"/>
          <w:sz w:val="24"/>
        </w:rPr>
        <w:t>与</w:t>
      </w:r>
      <w:r w:rsidRPr="00E73CB8">
        <w:rPr>
          <w:rFonts w:hint="eastAsia"/>
          <w:sz w:val="24"/>
        </w:rPr>
        <w:t>protobuf</w:t>
      </w:r>
      <w:r w:rsidRPr="00E73CB8">
        <w:rPr>
          <w:rFonts w:hint="eastAsia"/>
          <w:sz w:val="24"/>
        </w:rPr>
        <w:t>消息的</w:t>
      </w:r>
      <w:r w:rsidRPr="00E73CB8">
        <w:rPr>
          <w:sz w:val="24"/>
        </w:rPr>
        <w:t>映射关系</w:t>
      </w:r>
    </w:p>
    <w:p w:rsidR="00396F05" w:rsidRDefault="00396F05" w:rsidP="00DE329D">
      <w:pPr>
        <w:pStyle w:val="1"/>
        <w:numPr>
          <w:ilvl w:val="0"/>
          <w:numId w:val="4"/>
        </w:numPr>
      </w:pPr>
      <w:r>
        <w:rPr>
          <w:rFonts w:hint="eastAsia"/>
        </w:rPr>
        <w:t xml:space="preserve"> </w:t>
      </w:r>
      <w:r>
        <w:rPr>
          <w:rFonts w:hint="eastAsia"/>
        </w:rPr>
        <w:t>总线</w:t>
      </w:r>
      <w:r w:rsidR="0029340C">
        <w:t>服务的性能测试</w:t>
      </w:r>
    </w:p>
    <w:p w:rsidR="0046337C" w:rsidRDefault="00132539" w:rsidP="00F5365A">
      <w:pPr>
        <w:pStyle w:val="2"/>
        <w:numPr>
          <w:ilvl w:val="1"/>
          <w:numId w:val="4"/>
        </w:numPr>
      </w:pPr>
      <w:r>
        <w:rPr>
          <w:rFonts w:hint="eastAsia"/>
        </w:rPr>
        <w:t>概述</w:t>
      </w:r>
    </w:p>
    <w:p w:rsidR="00A2133A" w:rsidRDefault="00F5365A" w:rsidP="005A2392">
      <w:pPr>
        <w:spacing w:line="360" w:lineRule="auto"/>
        <w:rPr>
          <w:sz w:val="24"/>
        </w:rPr>
      </w:pPr>
      <w:r w:rsidRPr="005A2392">
        <w:rPr>
          <w:rFonts w:hint="eastAsia"/>
          <w:sz w:val="24"/>
        </w:rPr>
        <w:t>总线服务的</w:t>
      </w:r>
      <w:r w:rsidRPr="005A2392">
        <w:rPr>
          <w:sz w:val="24"/>
        </w:rPr>
        <w:t>性能测试工具</w:t>
      </w:r>
      <w:r w:rsidRPr="005A2392">
        <w:rPr>
          <w:rFonts w:hint="eastAsia"/>
          <w:sz w:val="24"/>
        </w:rPr>
        <w:t>，</w:t>
      </w:r>
      <w:r w:rsidRPr="005A2392">
        <w:rPr>
          <w:sz w:val="24"/>
        </w:rPr>
        <w:t>用</w:t>
      </w:r>
      <w:r w:rsidRPr="005A2392">
        <w:rPr>
          <w:sz w:val="24"/>
        </w:rPr>
        <w:t>Python</w:t>
      </w:r>
      <w:r w:rsidRPr="005A2392">
        <w:rPr>
          <w:sz w:val="24"/>
        </w:rPr>
        <w:t>开发</w:t>
      </w:r>
      <w:r w:rsidR="007678B1">
        <w:rPr>
          <w:rFonts w:hint="eastAsia"/>
          <w:sz w:val="24"/>
        </w:rPr>
        <w:t>。</w:t>
      </w:r>
      <w:r w:rsidR="00A2133A">
        <w:rPr>
          <w:rFonts w:hint="eastAsia"/>
          <w:sz w:val="24"/>
        </w:rPr>
        <w:t>考虑</w:t>
      </w:r>
      <w:r w:rsidR="00A2133A">
        <w:rPr>
          <w:sz w:val="24"/>
        </w:rPr>
        <w:t>到工作量的关系，</w:t>
      </w:r>
      <w:r w:rsidR="00A2133A">
        <w:rPr>
          <w:rFonts w:hint="eastAsia"/>
          <w:sz w:val="24"/>
        </w:rPr>
        <w:t>界面</w:t>
      </w:r>
      <w:r w:rsidR="00A2133A">
        <w:rPr>
          <w:sz w:val="24"/>
        </w:rPr>
        <w:t>采用了简单的命令行窗口</w:t>
      </w:r>
      <w:r w:rsidR="00A2133A">
        <w:rPr>
          <w:rFonts w:hint="eastAsia"/>
          <w:sz w:val="24"/>
        </w:rPr>
        <w:t>。</w:t>
      </w:r>
    </w:p>
    <w:p w:rsidR="00542EA4" w:rsidRDefault="00542EA4" w:rsidP="00542EA4">
      <w:pPr>
        <w:spacing w:line="360" w:lineRule="auto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规避</w:t>
      </w:r>
      <w:r>
        <w:rPr>
          <w:sz w:val="24"/>
        </w:rPr>
        <w:t>Python GIL</w:t>
      </w:r>
      <w:r>
        <w:rPr>
          <w:sz w:val="24"/>
        </w:rPr>
        <w:t>（</w:t>
      </w:r>
      <w:r>
        <w:rPr>
          <w:rFonts w:hint="eastAsia"/>
          <w:sz w:val="24"/>
        </w:rPr>
        <w:t>全局解释器</w:t>
      </w:r>
      <w:r>
        <w:rPr>
          <w:sz w:val="24"/>
        </w:rPr>
        <w:t>锁）</w:t>
      </w:r>
      <w:r>
        <w:rPr>
          <w:rFonts w:hint="eastAsia"/>
          <w:sz w:val="24"/>
        </w:rPr>
        <w:t>对</w:t>
      </w:r>
      <w:r>
        <w:rPr>
          <w:sz w:val="24"/>
        </w:rPr>
        <w:t>性能的影响，</w:t>
      </w:r>
      <w:r w:rsidRPr="005A2392">
        <w:rPr>
          <w:rFonts w:hint="eastAsia"/>
          <w:sz w:val="24"/>
        </w:rPr>
        <w:t>采用</w:t>
      </w:r>
      <w:r>
        <w:rPr>
          <w:rFonts w:hint="eastAsia"/>
          <w:sz w:val="24"/>
        </w:rPr>
        <w:t>了</w:t>
      </w:r>
      <w:r w:rsidRPr="005A2392">
        <w:rPr>
          <w:sz w:val="24"/>
        </w:rPr>
        <w:t>多进程</w:t>
      </w:r>
      <w:r>
        <w:rPr>
          <w:rFonts w:hint="eastAsia"/>
          <w:sz w:val="24"/>
        </w:rPr>
        <w:t>的</w:t>
      </w:r>
      <w:r>
        <w:rPr>
          <w:sz w:val="24"/>
        </w:rPr>
        <w:t>设计</w:t>
      </w:r>
      <w:r>
        <w:rPr>
          <w:rFonts w:hint="eastAsia"/>
          <w:sz w:val="24"/>
        </w:rPr>
        <w:t>，</w:t>
      </w:r>
      <w:r>
        <w:rPr>
          <w:sz w:val="24"/>
        </w:rPr>
        <w:t>并且</w:t>
      </w:r>
      <w:r>
        <w:rPr>
          <w:rFonts w:hint="eastAsia"/>
          <w:sz w:val="24"/>
        </w:rPr>
        <w:t>采用</w:t>
      </w:r>
      <w:r>
        <w:rPr>
          <w:rFonts w:hint="eastAsia"/>
          <w:sz w:val="24"/>
        </w:rPr>
        <w:t>multiprocessing</w:t>
      </w:r>
      <w:r>
        <w:rPr>
          <w:rFonts w:hint="eastAsia"/>
          <w:sz w:val="24"/>
        </w:rPr>
        <w:t>库</w:t>
      </w:r>
      <w:r>
        <w:rPr>
          <w:sz w:val="24"/>
        </w:rPr>
        <w:t>以简化代码。</w:t>
      </w:r>
    </w:p>
    <w:p w:rsidR="00542EA4" w:rsidRPr="00542EA4" w:rsidRDefault="00F84A8C" w:rsidP="005A2392">
      <w:pPr>
        <w:spacing w:line="360" w:lineRule="auto"/>
        <w:rPr>
          <w:sz w:val="24"/>
        </w:rPr>
      </w:pPr>
      <w:r>
        <w:rPr>
          <w:rFonts w:hint="eastAsia"/>
          <w:sz w:val="24"/>
        </w:rPr>
        <w:t>编写</w:t>
      </w:r>
      <w:r>
        <w:rPr>
          <w:sz w:val="24"/>
        </w:rPr>
        <w:t>服务的性能测试用例，</w:t>
      </w:r>
      <w:r>
        <w:rPr>
          <w:rFonts w:hint="eastAsia"/>
          <w:sz w:val="24"/>
        </w:rPr>
        <w:t>只</w:t>
      </w:r>
      <w:r>
        <w:rPr>
          <w:sz w:val="24"/>
        </w:rPr>
        <w:t>需要很</w:t>
      </w:r>
      <w:r>
        <w:rPr>
          <w:rFonts w:hint="eastAsia"/>
          <w:sz w:val="24"/>
        </w:rPr>
        <w:t>少</w:t>
      </w:r>
      <w:r>
        <w:rPr>
          <w:sz w:val="24"/>
        </w:rPr>
        <w:t>的</w:t>
      </w:r>
      <w:r>
        <w:rPr>
          <w:sz w:val="24"/>
        </w:rPr>
        <w:t>Python</w:t>
      </w:r>
      <w:r>
        <w:rPr>
          <w:sz w:val="24"/>
        </w:rPr>
        <w:t>知识</w:t>
      </w:r>
      <w:r>
        <w:rPr>
          <w:rFonts w:hint="eastAsia"/>
          <w:sz w:val="24"/>
        </w:rPr>
        <w:t>和</w:t>
      </w:r>
      <w:r>
        <w:rPr>
          <w:sz w:val="24"/>
        </w:rPr>
        <w:t>基本的</w:t>
      </w:r>
      <w:r>
        <w:rPr>
          <w:sz w:val="24"/>
        </w:rPr>
        <w:t>RabbitMQ</w:t>
      </w:r>
      <w:r>
        <w:rPr>
          <w:sz w:val="24"/>
        </w:rPr>
        <w:t>知识。</w:t>
      </w:r>
    </w:p>
    <w:p w:rsidR="004E3CE9" w:rsidRDefault="00BD4E9C" w:rsidP="00542EA4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pict>
          <v:shape id="_x0000_i1036" type="#_x0000_t75" style="width:414.75pt;height:244.5pt;visibility:visible;mso-wrap-style:square">
            <v:imagedata r:id="rId22" o:title=""/>
          </v:shape>
        </w:pict>
      </w:r>
    </w:p>
    <w:p w:rsidR="001917E2" w:rsidRDefault="004E3043" w:rsidP="004E3043">
      <w:pPr>
        <w:pStyle w:val="2"/>
        <w:numPr>
          <w:ilvl w:val="1"/>
          <w:numId w:val="4"/>
        </w:numPr>
      </w:pPr>
      <w:r>
        <w:rPr>
          <w:rFonts w:hint="eastAsia"/>
        </w:rPr>
        <w:t>工具</w:t>
      </w:r>
      <w:r w:rsidR="001917E2" w:rsidRPr="004E3043">
        <w:rPr>
          <w:rFonts w:hint="eastAsia"/>
        </w:rPr>
        <w:t>设计</w:t>
      </w:r>
    </w:p>
    <w:p w:rsidR="00FE62FD" w:rsidRDefault="006142C6" w:rsidP="006142C6">
      <w:pPr>
        <w:spacing w:line="360" w:lineRule="auto"/>
        <w:rPr>
          <w:sz w:val="24"/>
        </w:rPr>
      </w:pPr>
      <w:r w:rsidRPr="006142C6">
        <w:rPr>
          <w:rFonts w:hint="eastAsia"/>
          <w:sz w:val="24"/>
        </w:rPr>
        <w:t>主进程</w:t>
      </w:r>
      <w:r w:rsidRPr="006142C6">
        <w:rPr>
          <w:sz w:val="24"/>
        </w:rPr>
        <w:t>负责</w:t>
      </w:r>
      <w:r>
        <w:rPr>
          <w:rFonts w:hint="eastAsia"/>
          <w:sz w:val="24"/>
        </w:rPr>
        <w:t>启动</w:t>
      </w:r>
      <w:r w:rsidR="00B3549A">
        <w:rPr>
          <w:rFonts w:hint="eastAsia"/>
          <w:sz w:val="24"/>
        </w:rPr>
        <w:t>m</w:t>
      </w:r>
      <w:r w:rsidR="008F4A03">
        <w:rPr>
          <w:rFonts w:hint="eastAsia"/>
          <w:sz w:val="24"/>
        </w:rPr>
        <w:t>oc</w:t>
      </w:r>
      <w:r w:rsidR="008F4A03">
        <w:rPr>
          <w:sz w:val="24"/>
        </w:rPr>
        <w:t>k</w:t>
      </w:r>
      <w:r w:rsidR="008F4A03">
        <w:rPr>
          <w:rFonts w:hint="eastAsia"/>
          <w:sz w:val="24"/>
        </w:rPr>
        <w:t>进程、</w:t>
      </w:r>
      <w:r w:rsidR="00B3549A">
        <w:rPr>
          <w:rFonts w:hint="eastAsia"/>
          <w:sz w:val="24"/>
        </w:rPr>
        <w:t>d</w:t>
      </w:r>
      <w:r w:rsidR="008F4A03">
        <w:rPr>
          <w:rFonts w:hint="eastAsia"/>
          <w:sz w:val="24"/>
        </w:rPr>
        <w:t>river_consumer</w:t>
      </w:r>
      <w:r w:rsidR="008F4A03">
        <w:rPr>
          <w:rFonts w:hint="eastAsia"/>
          <w:sz w:val="24"/>
        </w:rPr>
        <w:t>进程</w:t>
      </w:r>
      <w:r w:rsidR="008F4A03">
        <w:rPr>
          <w:sz w:val="24"/>
        </w:rPr>
        <w:t>和</w:t>
      </w:r>
      <w:r w:rsidR="00B3549A">
        <w:rPr>
          <w:rFonts w:hint="eastAsia"/>
          <w:sz w:val="24"/>
        </w:rPr>
        <w:t>d</w:t>
      </w:r>
      <w:r w:rsidR="008F4A03">
        <w:rPr>
          <w:rFonts w:hint="eastAsia"/>
          <w:sz w:val="24"/>
        </w:rPr>
        <w:t>river</w:t>
      </w:r>
      <w:r w:rsidR="000E448B">
        <w:rPr>
          <w:rFonts w:hint="eastAsia"/>
          <w:sz w:val="24"/>
        </w:rPr>
        <w:t>主</w:t>
      </w:r>
      <w:r w:rsidR="008F4A03">
        <w:rPr>
          <w:sz w:val="24"/>
        </w:rPr>
        <w:t>进程</w:t>
      </w:r>
      <w:r>
        <w:rPr>
          <w:sz w:val="24"/>
        </w:rPr>
        <w:t>，</w:t>
      </w:r>
      <w:r>
        <w:rPr>
          <w:rFonts w:hint="eastAsia"/>
          <w:sz w:val="24"/>
        </w:rPr>
        <w:t>并在性能</w:t>
      </w:r>
      <w:r>
        <w:rPr>
          <w:sz w:val="24"/>
        </w:rPr>
        <w:t>测试过程</w:t>
      </w:r>
      <w:r>
        <w:rPr>
          <w:rFonts w:hint="eastAsia"/>
          <w:sz w:val="24"/>
        </w:rPr>
        <w:t>中</w:t>
      </w:r>
      <w:r>
        <w:rPr>
          <w:sz w:val="24"/>
        </w:rPr>
        <w:t>持续接收、处理和</w:t>
      </w:r>
      <w:r>
        <w:rPr>
          <w:rFonts w:hint="eastAsia"/>
          <w:sz w:val="24"/>
        </w:rPr>
        <w:t>输出测试报告</w:t>
      </w:r>
      <w:r>
        <w:rPr>
          <w:sz w:val="24"/>
        </w:rPr>
        <w:t>。</w:t>
      </w:r>
    </w:p>
    <w:p w:rsidR="00DD17BF" w:rsidRDefault="00BD4E9C" w:rsidP="007B0CA7">
      <w:pPr>
        <w:spacing w:beforeLines="50" w:before="156" w:afterLines="50" w:after="156" w:line="360" w:lineRule="auto"/>
        <w:jc w:val="center"/>
        <w:rPr>
          <w:sz w:val="24"/>
        </w:rPr>
      </w:pPr>
      <w:r>
        <w:rPr>
          <w:sz w:val="24"/>
        </w:rPr>
        <w:pict w14:anchorId="049B8FD9">
          <v:shape id="_x0000_i1037" type="#_x0000_t75" style="width:353.25pt;height:215.2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"/>
          </v:shape>
        </w:pict>
      </w:r>
    </w:p>
    <w:p w:rsidR="004275B4" w:rsidRDefault="004275B4" w:rsidP="004275B4">
      <w:pPr>
        <w:spacing w:beforeLines="50" w:before="156" w:afterLines="50" w:after="156" w:line="360" w:lineRule="auto"/>
        <w:rPr>
          <w:sz w:val="24"/>
        </w:rPr>
      </w:pPr>
      <w:r>
        <w:rPr>
          <w:rFonts w:hint="eastAsia"/>
          <w:sz w:val="24"/>
        </w:rPr>
        <w:t>driver</w:t>
      </w:r>
      <w:r>
        <w:rPr>
          <w:rFonts w:hint="eastAsia"/>
          <w:sz w:val="24"/>
        </w:rPr>
        <w:t>主</w:t>
      </w:r>
      <w:r>
        <w:rPr>
          <w:sz w:val="24"/>
        </w:rPr>
        <w:t>进程</w:t>
      </w:r>
      <w:r>
        <w:rPr>
          <w:rFonts w:hint="eastAsia"/>
          <w:sz w:val="24"/>
        </w:rPr>
        <w:t>负责向</w:t>
      </w:r>
      <w:r>
        <w:rPr>
          <w:sz w:val="24"/>
        </w:rPr>
        <w:t>被测服务发送请求</w:t>
      </w:r>
      <w:r>
        <w:rPr>
          <w:rFonts w:hint="eastAsia"/>
          <w:sz w:val="24"/>
        </w:rPr>
        <w:t>消息</w:t>
      </w:r>
      <w:r>
        <w:rPr>
          <w:sz w:val="24"/>
        </w:rPr>
        <w:t>，</w:t>
      </w:r>
      <w:r>
        <w:rPr>
          <w:rFonts w:hint="eastAsia"/>
          <w:sz w:val="24"/>
        </w:rPr>
        <w:t>这些</w:t>
      </w:r>
      <w:r>
        <w:rPr>
          <w:sz w:val="24"/>
        </w:rPr>
        <w:t>请求消息是预先编码</w:t>
      </w:r>
      <w:r>
        <w:rPr>
          <w:rFonts w:hint="eastAsia"/>
          <w:sz w:val="24"/>
        </w:rPr>
        <w:t>过</w:t>
      </w:r>
      <w:r>
        <w:rPr>
          <w:sz w:val="24"/>
        </w:rPr>
        <w:t>的二进制消息。</w:t>
      </w:r>
    </w:p>
    <w:p w:rsidR="004275B4" w:rsidRDefault="004275B4" w:rsidP="004275B4">
      <w:pPr>
        <w:spacing w:beforeLines="50" w:before="156" w:afterLines="50" w:after="156" w:line="360" w:lineRule="auto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river_consumer</w:t>
      </w:r>
      <w:r>
        <w:rPr>
          <w:rFonts w:hint="eastAsia"/>
          <w:sz w:val="24"/>
        </w:rPr>
        <w:t>进程负责</w:t>
      </w:r>
      <w:r>
        <w:rPr>
          <w:sz w:val="24"/>
        </w:rPr>
        <w:t>接收</w:t>
      </w:r>
      <w:r>
        <w:rPr>
          <w:rFonts w:hint="eastAsia"/>
          <w:sz w:val="24"/>
        </w:rPr>
        <w:t>来自</w:t>
      </w:r>
      <w:r>
        <w:rPr>
          <w:sz w:val="24"/>
        </w:rPr>
        <w:t>被测服务的响应消息</w:t>
      </w:r>
      <w:r>
        <w:rPr>
          <w:rFonts w:hint="eastAsia"/>
          <w:sz w:val="24"/>
        </w:rPr>
        <w:t>，并</w:t>
      </w:r>
      <w:r>
        <w:rPr>
          <w:sz w:val="24"/>
        </w:rPr>
        <w:t>检查其</w:t>
      </w:r>
      <w:r>
        <w:rPr>
          <w:rFonts w:hint="eastAsia"/>
          <w:sz w:val="24"/>
        </w:rPr>
        <w:t>RetCode</w:t>
      </w:r>
      <w:r>
        <w:rPr>
          <w:rFonts w:hint="eastAsia"/>
          <w:sz w:val="24"/>
        </w:rPr>
        <w:t>是否</w:t>
      </w:r>
      <w:r>
        <w:rPr>
          <w:sz w:val="24"/>
        </w:rPr>
        <w:t>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。</w:t>
      </w:r>
    </w:p>
    <w:p w:rsidR="004275B4" w:rsidRDefault="004275B4" w:rsidP="004275B4">
      <w:pPr>
        <w:spacing w:beforeLines="50" w:before="156" w:afterLines="50" w:after="156" w:line="360" w:lineRule="auto"/>
        <w:rPr>
          <w:sz w:val="24"/>
        </w:rPr>
      </w:pPr>
      <w:r>
        <w:rPr>
          <w:rFonts w:hint="eastAsia"/>
          <w:sz w:val="24"/>
        </w:rPr>
        <w:t>moc</w:t>
      </w:r>
      <w:r>
        <w:rPr>
          <w:sz w:val="24"/>
        </w:rPr>
        <w:t>k</w:t>
      </w:r>
      <w:r>
        <w:rPr>
          <w:rFonts w:hint="eastAsia"/>
          <w:sz w:val="24"/>
        </w:rPr>
        <w:t>进程则</w:t>
      </w:r>
      <w:r>
        <w:rPr>
          <w:sz w:val="24"/>
        </w:rPr>
        <w:t>负责接收来自被测服务的请求消息并作出响应。</w:t>
      </w:r>
    </w:p>
    <w:p w:rsidR="00DD17BF" w:rsidRDefault="00BD4E9C" w:rsidP="000F5261">
      <w:pPr>
        <w:spacing w:line="360" w:lineRule="auto"/>
        <w:jc w:val="center"/>
        <w:rPr>
          <w:sz w:val="24"/>
        </w:rPr>
      </w:pPr>
      <w:r>
        <w:rPr>
          <w:sz w:val="24"/>
        </w:rPr>
        <w:lastRenderedPageBreak/>
        <w:pict w14:anchorId="66C0CEE6">
          <v:shape id="_x0000_i1038" type="#_x0000_t75" style="width:463.5pt;height:251.25pt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"/>
          </v:shape>
        </w:pict>
      </w:r>
    </w:p>
    <w:p w:rsidR="00E52FAD" w:rsidRDefault="00E52FAD" w:rsidP="00DD17BF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Driver</w:t>
      </w:r>
      <w:r>
        <w:rPr>
          <w:rFonts w:hint="eastAsia"/>
          <w:sz w:val="24"/>
        </w:rPr>
        <w:t>主</w:t>
      </w:r>
      <w:r>
        <w:rPr>
          <w:sz w:val="24"/>
        </w:rPr>
        <w:t>进程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Driver_consumer</w:t>
      </w:r>
      <w:r>
        <w:rPr>
          <w:rFonts w:hint="eastAsia"/>
          <w:sz w:val="24"/>
        </w:rPr>
        <w:t>进程和</w:t>
      </w:r>
      <w:r>
        <w:rPr>
          <w:rFonts w:hint="eastAsia"/>
          <w:sz w:val="24"/>
        </w:rPr>
        <w:t>Moc</w:t>
      </w:r>
      <w:r>
        <w:rPr>
          <w:sz w:val="24"/>
        </w:rPr>
        <w:t>k</w:t>
      </w:r>
      <w:r>
        <w:rPr>
          <w:rFonts w:hint="eastAsia"/>
          <w:sz w:val="24"/>
        </w:rPr>
        <w:t>进程都</w:t>
      </w:r>
      <w:r>
        <w:rPr>
          <w:sz w:val="24"/>
        </w:rPr>
        <w:t>独立向主进程发送</w:t>
      </w:r>
      <w:r>
        <w:rPr>
          <w:rFonts w:hint="eastAsia"/>
          <w:sz w:val="24"/>
        </w:rPr>
        <w:t>测试</w:t>
      </w:r>
      <w:r>
        <w:rPr>
          <w:sz w:val="24"/>
        </w:rPr>
        <w:t>数据，频度</w:t>
      </w:r>
      <w:r>
        <w:rPr>
          <w:rFonts w:hint="eastAsia"/>
          <w:sz w:val="24"/>
        </w:rPr>
        <w:t>固定</w:t>
      </w:r>
      <w:r>
        <w:rPr>
          <w:sz w:val="24"/>
        </w:rPr>
        <w:t>为每秒</w:t>
      </w:r>
      <w:r>
        <w:rPr>
          <w:rFonts w:hint="eastAsia"/>
          <w:sz w:val="24"/>
        </w:rPr>
        <w:t>一次</w:t>
      </w:r>
      <w:r>
        <w:rPr>
          <w:sz w:val="24"/>
        </w:rPr>
        <w:t>。</w:t>
      </w:r>
    </w:p>
    <w:p w:rsidR="00A102EE" w:rsidRDefault="00DD17BF" w:rsidP="00710193">
      <w:pPr>
        <w:spacing w:line="360" w:lineRule="auto"/>
        <w:jc w:val="left"/>
        <w:rPr>
          <w:sz w:val="24"/>
        </w:rPr>
      </w:pPr>
      <w:r>
        <w:rPr>
          <w:rFonts w:hint="eastAsia"/>
          <w:sz w:val="24"/>
        </w:rPr>
        <w:t>为了保证</w:t>
      </w:r>
      <w:r>
        <w:rPr>
          <w:sz w:val="24"/>
        </w:rPr>
        <w:t>性能，</w:t>
      </w:r>
      <w:r w:rsidR="00A102EE">
        <w:rPr>
          <w:sz w:val="24"/>
        </w:rPr>
        <w:t>可以</w:t>
      </w:r>
      <w:r w:rsidR="00A102EE">
        <w:rPr>
          <w:rFonts w:hint="eastAsia"/>
          <w:sz w:val="24"/>
        </w:rPr>
        <w:t>启动</w:t>
      </w:r>
      <w:r w:rsidR="00A102EE">
        <w:rPr>
          <w:sz w:val="24"/>
        </w:rPr>
        <w:t>多个</w:t>
      </w:r>
      <w:r w:rsidR="00A102EE">
        <w:rPr>
          <w:sz w:val="24"/>
        </w:rPr>
        <w:t>mock</w:t>
      </w:r>
      <w:r w:rsidR="00A102EE">
        <w:rPr>
          <w:sz w:val="24"/>
        </w:rPr>
        <w:t>进程来处理</w:t>
      </w:r>
      <w:r w:rsidR="00711BBB">
        <w:rPr>
          <w:rFonts w:hint="eastAsia"/>
          <w:sz w:val="24"/>
        </w:rPr>
        <w:t>单个请求</w:t>
      </w:r>
      <w:r w:rsidR="00A102EE">
        <w:rPr>
          <w:sz w:val="24"/>
        </w:rPr>
        <w:t>消息队列的输出</w:t>
      </w:r>
      <w:r w:rsidR="00710193">
        <w:rPr>
          <w:rFonts w:hint="eastAsia"/>
          <w:sz w:val="24"/>
        </w:rPr>
        <w:t>，</w:t>
      </w:r>
      <w:r w:rsidR="00710193">
        <w:rPr>
          <w:sz w:val="24"/>
        </w:rPr>
        <w:t>也</w:t>
      </w:r>
      <w:r w:rsidR="00A102EE">
        <w:rPr>
          <w:sz w:val="24"/>
        </w:rPr>
        <w:t>可以</w:t>
      </w:r>
      <w:r w:rsidR="00A102EE">
        <w:rPr>
          <w:rFonts w:hint="eastAsia"/>
          <w:sz w:val="24"/>
        </w:rPr>
        <w:t>启动</w:t>
      </w:r>
      <w:r w:rsidR="00A102EE">
        <w:rPr>
          <w:sz w:val="24"/>
        </w:rPr>
        <w:t>多个</w:t>
      </w:r>
      <w:r w:rsidR="00A102EE">
        <w:rPr>
          <w:rFonts w:hint="eastAsia"/>
          <w:sz w:val="24"/>
        </w:rPr>
        <w:t>driver_con</w:t>
      </w:r>
      <w:r w:rsidR="00A102EE">
        <w:rPr>
          <w:sz w:val="24"/>
        </w:rPr>
        <w:t>su</w:t>
      </w:r>
      <w:r w:rsidR="00A102EE">
        <w:rPr>
          <w:rFonts w:hint="eastAsia"/>
          <w:sz w:val="24"/>
        </w:rPr>
        <w:t>mer</w:t>
      </w:r>
      <w:r w:rsidR="00A102EE">
        <w:rPr>
          <w:sz w:val="24"/>
        </w:rPr>
        <w:t>进程来处理</w:t>
      </w:r>
      <w:r w:rsidR="002F0A02">
        <w:rPr>
          <w:rFonts w:hint="eastAsia"/>
          <w:sz w:val="24"/>
        </w:rPr>
        <w:t>driver</w:t>
      </w:r>
      <w:r w:rsidR="002F0A02">
        <w:rPr>
          <w:rFonts w:hint="eastAsia"/>
          <w:sz w:val="24"/>
        </w:rPr>
        <w:t>的</w:t>
      </w:r>
      <w:r w:rsidR="00A102EE">
        <w:rPr>
          <w:rFonts w:hint="eastAsia"/>
          <w:sz w:val="24"/>
        </w:rPr>
        <w:t>单个</w:t>
      </w:r>
      <w:r w:rsidR="002F0A02">
        <w:rPr>
          <w:rFonts w:hint="eastAsia"/>
          <w:sz w:val="24"/>
        </w:rPr>
        <w:t>响应</w:t>
      </w:r>
      <w:r w:rsidR="00EB4172">
        <w:rPr>
          <w:sz w:val="24"/>
        </w:rPr>
        <w:t>消息队列</w:t>
      </w:r>
      <w:r w:rsidR="00A102EE">
        <w:rPr>
          <w:sz w:val="24"/>
        </w:rPr>
        <w:t>。</w:t>
      </w:r>
    </w:p>
    <w:p w:rsidR="0086509D" w:rsidRDefault="0086509D" w:rsidP="003443BA">
      <w:pPr>
        <w:pStyle w:val="2"/>
        <w:numPr>
          <w:ilvl w:val="1"/>
          <w:numId w:val="4"/>
        </w:numPr>
      </w:pPr>
      <w:r>
        <w:rPr>
          <w:rFonts w:hint="eastAsia"/>
        </w:rPr>
        <w:t>性能</w:t>
      </w:r>
      <w:r>
        <w:t>测试用例范例</w:t>
      </w:r>
    </w:p>
    <w:p w:rsidR="006B6D0F" w:rsidRDefault="006B6D0F" w:rsidP="003443BA">
      <w:pPr>
        <w:pStyle w:val="2"/>
        <w:numPr>
          <w:ilvl w:val="1"/>
          <w:numId w:val="4"/>
        </w:numPr>
      </w:pPr>
      <w:r w:rsidRPr="003443BA">
        <w:rPr>
          <w:rFonts w:hint="eastAsia"/>
        </w:rPr>
        <w:t>存在问题</w:t>
      </w:r>
    </w:p>
    <w:p w:rsidR="003443BA" w:rsidRDefault="00DF6313" w:rsidP="003443BA">
      <w:pPr>
        <w:spacing w:line="360" w:lineRule="auto"/>
        <w:rPr>
          <w:sz w:val="24"/>
        </w:rPr>
      </w:pPr>
      <w:r w:rsidRPr="00DF6313">
        <w:rPr>
          <w:rFonts w:hint="eastAsia"/>
          <w:sz w:val="24"/>
        </w:rPr>
        <w:t>实测发现</w:t>
      </w:r>
      <w:r w:rsidRPr="00DF6313">
        <w:rPr>
          <w:rFonts w:hint="eastAsia"/>
          <w:sz w:val="24"/>
        </w:rPr>
        <w:t>pika</w:t>
      </w:r>
      <w:r w:rsidRPr="00DF6313">
        <w:rPr>
          <w:rFonts w:hint="eastAsia"/>
          <w:sz w:val="24"/>
        </w:rPr>
        <w:t>用在性能测试上的时候，表现不佳</w:t>
      </w:r>
      <w:r w:rsidR="002B7942">
        <w:rPr>
          <w:rFonts w:hint="eastAsia"/>
          <w:sz w:val="24"/>
        </w:rPr>
        <w:t>，</w:t>
      </w:r>
      <w:r w:rsidR="002B7942">
        <w:rPr>
          <w:sz w:val="24"/>
        </w:rPr>
        <w:t>推测是因为同步接口在消息发送和接收之间</w:t>
      </w:r>
      <w:r w:rsidR="002B7942">
        <w:rPr>
          <w:rFonts w:hint="eastAsia"/>
          <w:sz w:val="24"/>
        </w:rPr>
        <w:t>存在</w:t>
      </w:r>
      <w:r w:rsidR="002B7942">
        <w:rPr>
          <w:sz w:val="24"/>
        </w:rPr>
        <w:t>相互锁定</w:t>
      </w:r>
      <w:r w:rsidRPr="00DF6313">
        <w:rPr>
          <w:rFonts w:hint="eastAsia"/>
          <w:sz w:val="24"/>
        </w:rPr>
        <w:t>。</w:t>
      </w:r>
    </w:p>
    <w:p w:rsidR="00DF6313" w:rsidRPr="00DF6313" w:rsidRDefault="00870F5D" w:rsidP="003443BA">
      <w:pPr>
        <w:spacing w:line="360" w:lineRule="auto"/>
        <w:rPr>
          <w:sz w:val="24"/>
        </w:rPr>
      </w:pPr>
      <w:r>
        <w:rPr>
          <w:rFonts w:hint="eastAsia"/>
          <w:sz w:val="24"/>
        </w:rPr>
        <w:t>后面</w:t>
      </w:r>
      <w:r>
        <w:rPr>
          <w:sz w:val="24"/>
        </w:rPr>
        <w:t>进行</w:t>
      </w:r>
      <w:r w:rsidR="00DF6313" w:rsidRPr="00DF6313">
        <w:rPr>
          <w:rFonts w:hint="eastAsia"/>
          <w:sz w:val="24"/>
        </w:rPr>
        <w:t>服务</w:t>
      </w:r>
      <w:r>
        <w:rPr>
          <w:rFonts w:hint="eastAsia"/>
          <w:sz w:val="24"/>
        </w:rPr>
        <w:t>的</w:t>
      </w:r>
      <w:r w:rsidR="00DF6313" w:rsidRPr="00DF6313">
        <w:rPr>
          <w:rFonts w:hint="eastAsia"/>
          <w:sz w:val="24"/>
        </w:rPr>
        <w:t>性能测试时，打算试用</w:t>
      </w:r>
      <w:r w:rsidR="00DF6313" w:rsidRPr="00DF6313">
        <w:rPr>
          <w:rFonts w:hint="eastAsia"/>
          <w:sz w:val="24"/>
        </w:rPr>
        <w:t>RabbitMQ</w:t>
      </w:r>
      <w:r w:rsidR="00DF6313" w:rsidRPr="00DF6313">
        <w:rPr>
          <w:rFonts w:hint="eastAsia"/>
          <w:sz w:val="24"/>
        </w:rPr>
        <w:t>官方推荐的另一个</w:t>
      </w:r>
      <w:r w:rsidR="00DF6313" w:rsidRPr="00DF6313">
        <w:rPr>
          <w:rFonts w:hint="eastAsia"/>
          <w:sz w:val="24"/>
        </w:rPr>
        <w:t>python client</w:t>
      </w:r>
      <w:r w:rsidR="00DF6313" w:rsidRPr="00DF6313">
        <w:rPr>
          <w:rFonts w:hint="eastAsia"/>
          <w:sz w:val="24"/>
        </w:rPr>
        <w:t>：</w:t>
      </w:r>
      <w:r w:rsidR="00EC69CD">
        <w:rPr>
          <w:rFonts w:hint="eastAsia"/>
          <w:sz w:val="24"/>
        </w:rPr>
        <w:t>H</w:t>
      </w:r>
      <w:r w:rsidR="00DF6313" w:rsidRPr="00DF6313">
        <w:rPr>
          <w:rFonts w:hint="eastAsia"/>
          <w:sz w:val="24"/>
        </w:rPr>
        <w:t>aigha</w:t>
      </w:r>
      <w:r w:rsidR="00DF6313" w:rsidRPr="00DF6313">
        <w:rPr>
          <w:rFonts w:hint="eastAsia"/>
          <w:sz w:val="24"/>
        </w:rPr>
        <w:t>。</w:t>
      </w:r>
      <w:r w:rsidR="00EC69CD">
        <w:rPr>
          <w:rFonts w:hint="eastAsia"/>
          <w:sz w:val="24"/>
        </w:rPr>
        <w:t>H</w:t>
      </w:r>
      <w:r w:rsidR="00DF6313" w:rsidRPr="00DF6313">
        <w:rPr>
          <w:rFonts w:hint="eastAsia"/>
          <w:sz w:val="24"/>
        </w:rPr>
        <w:t>aigha</w:t>
      </w:r>
      <w:r w:rsidR="00DF6313" w:rsidRPr="00DF6313">
        <w:rPr>
          <w:rFonts w:hint="eastAsia"/>
          <w:sz w:val="24"/>
        </w:rPr>
        <w:t>的接口与</w:t>
      </w:r>
      <w:r w:rsidR="00DF6313" w:rsidRPr="00DF6313">
        <w:rPr>
          <w:rFonts w:hint="eastAsia"/>
          <w:sz w:val="24"/>
        </w:rPr>
        <w:t>pika</w:t>
      </w:r>
      <w:r w:rsidR="00DF6313" w:rsidRPr="00DF6313">
        <w:rPr>
          <w:rFonts w:hint="eastAsia"/>
          <w:sz w:val="24"/>
        </w:rPr>
        <w:t>基本相同（所以性能测试工具改动不多），只是</w:t>
      </w:r>
      <w:r w:rsidR="00BB1F8B">
        <w:rPr>
          <w:rFonts w:hint="eastAsia"/>
          <w:sz w:val="24"/>
        </w:rPr>
        <w:t>工作</w:t>
      </w:r>
      <w:r w:rsidR="00BB1F8B">
        <w:rPr>
          <w:sz w:val="24"/>
        </w:rPr>
        <w:t>方式是</w:t>
      </w:r>
      <w:r w:rsidR="00DF6313" w:rsidRPr="00DF6313">
        <w:rPr>
          <w:rFonts w:hint="eastAsia"/>
          <w:sz w:val="24"/>
        </w:rPr>
        <w:t>异步的，</w:t>
      </w:r>
      <w:r w:rsidR="00D26F58">
        <w:rPr>
          <w:rFonts w:hint="eastAsia"/>
          <w:sz w:val="24"/>
        </w:rPr>
        <w:t>预计</w:t>
      </w:r>
      <w:r w:rsidR="00D26F58">
        <w:rPr>
          <w:sz w:val="24"/>
        </w:rPr>
        <w:t>性能更好，而且</w:t>
      </w:r>
      <w:r w:rsidR="00DF6313" w:rsidRPr="00DF6313">
        <w:rPr>
          <w:rFonts w:hint="eastAsia"/>
          <w:sz w:val="24"/>
        </w:rPr>
        <w:t>这对于</w:t>
      </w:r>
      <w:r w:rsidR="00D26F58">
        <w:rPr>
          <w:rFonts w:hint="eastAsia"/>
          <w:sz w:val="24"/>
        </w:rPr>
        <w:t>写</w:t>
      </w:r>
      <w:r w:rsidR="00DF6313" w:rsidRPr="00DF6313">
        <w:rPr>
          <w:rFonts w:hint="eastAsia"/>
          <w:sz w:val="24"/>
        </w:rPr>
        <w:t>测试</w:t>
      </w:r>
      <w:r w:rsidR="00D26F58">
        <w:rPr>
          <w:rFonts w:hint="eastAsia"/>
          <w:sz w:val="24"/>
        </w:rPr>
        <w:t>用例</w:t>
      </w:r>
      <w:r w:rsidR="00DF6313" w:rsidRPr="00DF6313">
        <w:rPr>
          <w:rFonts w:hint="eastAsia"/>
          <w:sz w:val="24"/>
        </w:rPr>
        <w:t>来说更加方便。</w:t>
      </w:r>
    </w:p>
    <w:p w:rsidR="00351F4F" w:rsidRDefault="001379D2" w:rsidP="00DE329D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 xml:space="preserve"> </w:t>
      </w:r>
      <w:r w:rsidR="00351F4F">
        <w:rPr>
          <w:rFonts w:hint="eastAsia"/>
        </w:rPr>
        <w:t>其它</w:t>
      </w:r>
      <w:r w:rsidR="00351F4F">
        <w:t>服务的测试</w:t>
      </w:r>
      <w:r w:rsidR="00B614CC">
        <w:rPr>
          <w:rFonts w:hint="eastAsia"/>
        </w:rPr>
        <w:t>方案</w:t>
      </w:r>
      <w:r w:rsidR="00D37DC1">
        <w:rPr>
          <w:rFonts w:hint="eastAsia"/>
        </w:rPr>
        <w:t>（略</w:t>
      </w:r>
      <w:r w:rsidR="00D37DC1">
        <w:t>）</w:t>
      </w:r>
    </w:p>
    <w:p w:rsidR="007E1D4C" w:rsidRDefault="004F1553" w:rsidP="006008F3">
      <w:pPr>
        <w:pStyle w:val="2"/>
        <w:numPr>
          <w:ilvl w:val="1"/>
          <w:numId w:val="4"/>
        </w:numPr>
        <w:spacing w:line="360" w:lineRule="auto"/>
        <w:jc w:val="left"/>
      </w:pPr>
      <w:bookmarkStart w:id="10" w:name="_Toc440266660"/>
      <w:r>
        <w:rPr>
          <w:rFonts w:hint="eastAsia"/>
        </w:rPr>
        <w:t>二级</w:t>
      </w:r>
      <w:r w:rsidR="00F73CE5">
        <w:t>服务</w:t>
      </w:r>
      <w:bookmarkEnd w:id="10"/>
    </w:p>
    <w:p w:rsidR="004F1553" w:rsidRDefault="008E6C30" w:rsidP="004F1553">
      <w:pPr>
        <w:rPr>
          <w:rFonts w:cs="黑体"/>
        </w:rPr>
      </w:pPr>
      <w:r>
        <w:rPr>
          <w:rFonts w:cs="黑体"/>
        </w:rPr>
        <w:object w:dxaOrig="8294" w:dyaOrig="4170">
          <v:shape id="_x0000_i1039" type="#_x0000_t75" style="width:503.25pt;height:252.75pt" o:ole="">
            <v:imagedata r:id="rId25" o:title=""/>
          </v:shape>
          <o:OLEObject Type="Embed" ProgID="Visio.Drawing.11" ShapeID="_x0000_i1039" DrawAspect="Content" ObjectID="_1514719983" r:id="rId26"/>
        </w:object>
      </w:r>
    </w:p>
    <w:p w:rsidR="004935C0" w:rsidRPr="00965F46" w:rsidRDefault="004935C0" w:rsidP="004935C0">
      <w:pPr>
        <w:pStyle w:val="2"/>
        <w:numPr>
          <w:ilvl w:val="1"/>
          <w:numId w:val="4"/>
        </w:numPr>
        <w:spacing w:line="360" w:lineRule="auto"/>
        <w:jc w:val="left"/>
      </w:pPr>
      <w:bookmarkStart w:id="11" w:name="_Toc440266659"/>
      <w:r>
        <w:rPr>
          <w:rFonts w:hint="eastAsia"/>
        </w:rPr>
        <w:t>前置</w:t>
      </w:r>
      <w:r>
        <w:t>服务</w:t>
      </w:r>
      <w:bookmarkEnd w:id="11"/>
    </w:p>
    <w:p w:rsidR="004935C0" w:rsidRDefault="004935C0" w:rsidP="004935C0">
      <w:pPr>
        <w:pStyle w:val="2"/>
        <w:numPr>
          <w:ilvl w:val="1"/>
          <w:numId w:val="4"/>
        </w:numPr>
        <w:spacing w:line="360" w:lineRule="auto"/>
        <w:jc w:val="left"/>
      </w:pPr>
      <w:r>
        <w:rPr>
          <w:rFonts w:hint="eastAsia"/>
        </w:rPr>
        <w:t>银行</w:t>
      </w:r>
      <w:r>
        <w:t>服务</w:t>
      </w:r>
    </w:p>
    <w:p w:rsidR="004935C0" w:rsidRDefault="004935C0" w:rsidP="004935C0">
      <w:pPr>
        <w:pStyle w:val="2"/>
        <w:numPr>
          <w:ilvl w:val="1"/>
          <w:numId w:val="4"/>
        </w:numPr>
        <w:spacing w:line="360" w:lineRule="auto"/>
        <w:jc w:val="left"/>
      </w:pPr>
      <w:r>
        <w:rPr>
          <w:rFonts w:hint="eastAsia"/>
        </w:rPr>
        <w:t>行情</w:t>
      </w:r>
      <w:r>
        <w:t>服务</w:t>
      </w:r>
    </w:p>
    <w:p w:rsidR="004935C0" w:rsidRPr="004F1553" w:rsidRDefault="004935C0" w:rsidP="004F1553"/>
    <w:p w:rsidR="00D71ABA" w:rsidRDefault="001379D2" w:rsidP="004935C0">
      <w:pPr>
        <w:pStyle w:val="1"/>
        <w:numPr>
          <w:ilvl w:val="0"/>
          <w:numId w:val="4"/>
        </w:numPr>
      </w:pPr>
      <w:bookmarkStart w:id="12" w:name="_Toc440266664"/>
      <w:r>
        <w:rPr>
          <w:rFonts w:hint="eastAsia"/>
        </w:rPr>
        <w:t xml:space="preserve"> </w:t>
      </w:r>
      <w:r w:rsidR="00731C68">
        <w:rPr>
          <w:rFonts w:hint="eastAsia"/>
        </w:rPr>
        <w:t>系统</w:t>
      </w:r>
      <w:r w:rsidR="00D71ABA">
        <w:t>测试</w:t>
      </w:r>
      <w:bookmarkEnd w:id="12"/>
      <w:r w:rsidR="00277D0D">
        <w:rPr>
          <w:rFonts w:hint="eastAsia"/>
        </w:rPr>
        <w:t>之</w:t>
      </w:r>
      <w:r w:rsidR="00277D0D">
        <w:t>接口测试</w:t>
      </w:r>
      <w:r w:rsidR="00214B58">
        <w:rPr>
          <w:rFonts w:hint="eastAsia"/>
        </w:rPr>
        <w:t>（略</w:t>
      </w:r>
      <w:r w:rsidR="00214B58">
        <w:t>）</w:t>
      </w:r>
    </w:p>
    <w:p w:rsidR="0072529B" w:rsidRPr="0072529B" w:rsidRDefault="0072529B" w:rsidP="004935C0">
      <w:pPr>
        <w:pStyle w:val="2"/>
        <w:numPr>
          <w:ilvl w:val="1"/>
          <w:numId w:val="4"/>
        </w:numPr>
        <w:spacing w:line="360" w:lineRule="auto"/>
        <w:jc w:val="left"/>
      </w:pPr>
      <w:r>
        <w:rPr>
          <w:rFonts w:hint="eastAsia"/>
        </w:rPr>
        <w:t>目的</w:t>
      </w:r>
    </w:p>
    <w:p w:rsidR="00E4298A" w:rsidRDefault="00E4298A" w:rsidP="00E4298A">
      <w:pPr>
        <w:spacing w:line="360" w:lineRule="auto"/>
        <w:rPr>
          <w:sz w:val="24"/>
        </w:rPr>
      </w:pPr>
      <w:r w:rsidRPr="00E4298A">
        <w:rPr>
          <w:rFonts w:hint="eastAsia"/>
          <w:sz w:val="24"/>
        </w:rPr>
        <w:t>以更为</w:t>
      </w:r>
      <w:r w:rsidRPr="00E4298A">
        <w:rPr>
          <w:sz w:val="24"/>
        </w:rPr>
        <w:t>稳定的</w:t>
      </w:r>
      <w:r>
        <w:rPr>
          <w:rFonts w:hint="eastAsia"/>
          <w:sz w:val="24"/>
        </w:rPr>
        <w:t>消息</w:t>
      </w:r>
      <w:r w:rsidRPr="00E4298A">
        <w:rPr>
          <w:sz w:val="24"/>
        </w:rPr>
        <w:t>接口</w:t>
      </w:r>
      <w:r w:rsidRPr="00E4298A">
        <w:rPr>
          <w:rFonts w:hint="eastAsia"/>
          <w:sz w:val="24"/>
        </w:rPr>
        <w:t>代替</w:t>
      </w:r>
      <w:r w:rsidRPr="00E4298A">
        <w:rPr>
          <w:sz w:val="24"/>
        </w:rPr>
        <w:t>易变的</w:t>
      </w:r>
      <w:r w:rsidRPr="00E4298A">
        <w:rPr>
          <w:sz w:val="24"/>
        </w:rPr>
        <w:t>GUI</w:t>
      </w:r>
      <w:r w:rsidR="001437F3">
        <w:rPr>
          <w:rFonts w:hint="eastAsia"/>
          <w:sz w:val="24"/>
        </w:rPr>
        <w:t>，</w:t>
      </w:r>
      <w:r w:rsidR="001437F3">
        <w:rPr>
          <w:sz w:val="24"/>
        </w:rPr>
        <w:t>减少测试用例脚本的维护</w:t>
      </w:r>
      <w:r w:rsidR="00BB6DBE">
        <w:rPr>
          <w:rFonts w:hint="eastAsia"/>
          <w:sz w:val="24"/>
        </w:rPr>
        <w:t>成本</w:t>
      </w:r>
      <w:r w:rsidR="001437F3">
        <w:rPr>
          <w:sz w:val="24"/>
        </w:rPr>
        <w:t>，提高测试执行速度</w:t>
      </w:r>
      <w:r w:rsidR="007C6F5B">
        <w:rPr>
          <w:rFonts w:hint="eastAsia"/>
          <w:sz w:val="24"/>
        </w:rPr>
        <w:t>。</w:t>
      </w:r>
    </w:p>
    <w:p w:rsidR="0045118F" w:rsidRDefault="009E6E55" w:rsidP="00E4298A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主要</w:t>
      </w:r>
      <w:r>
        <w:rPr>
          <w:sz w:val="24"/>
        </w:rPr>
        <w:t>测试接口：</w:t>
      </w:r>
    </w:p>
    <w:p w:rsidR="0045118F" w:rsidRDefault="009E6E55" w:rsidP="00037A07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交易客户端消息接口</w:t>
      </w:r>
      <w:r w:rsidR="00FA48E1">
        <w:rPr>
          <w:rFonts w:hint="eastAsia"/>
          <w:sz w:val="24"/>
        </w:rPr>
        <w:t>(</w:t>
      </w:r>
      <w:r w:rsidR="00FA48E1">
        <w:rPr>
          <w:rFonts w:hint="eastAsia"/>
          <w:sz w:val="24"/>
        </w:rPr>
        <w:t>交易</w:t>
      </w:r>
      <w:r w:rsidR="00FA48E1">
        <w:rPr>
          <w:rFonts w:hint="eastAsia"/>
          <w:sz w:val="24"/>
        </w:rPr>
        <w:t>)</w:t>
      </w:r>
    </w:p>
    <w:p w:rsidR="00FA48E1" w:rsidRDefault="00FA48E1" w:rsidP="00037A07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交易客户端消息接口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行情</w:t>
      </w:r>
      <w:r>
        <w:rPr>
          <w:rFonts w:hint="eastAsia"/>
          <w:sz w:val="24"/>
        </w:rPr>
        <w:t>)</w:t>
      </w:r>
    </w:p>
    <w:p w:rsidR="009E6E55" w:rsidRDefault="009E6E55" w:rsidP="00037A07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sz w:val="24"/>
        </w:rPr>
        <w:t>管理客户端消息接口。</w:t>
      </w:r>
    </w:p>
    <w:p w:rsidR="0045118F" w:rsidRDefault="0045118F" w:rsidP="00037A07">
      <w:pPr>
        <w:numPr>
          <w:ilvl w:val="0"/>
          <w:numId w:val="1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外部</w:t>
      </w:r>
      <w:r>
        <w:rPr>
          <w:sz w:val="24"/>
        </w:rPr>
        <w:t>行情源</w:t>
      </w:r>
      <w:r w:rsidR="00CE603F">
        <w:rPr>
          <w:rFonts w:hint="eastAsia"/>
          <w:sz w:val="24"/>
        </w:rPr>
        <w:t>接口</w:t>
      </w:r>
    </w:p>
    <w:p w:rsidR="00C801C3" w:rsidRPr="00AD4D28" w:rsidRDefault="0045118F" w:rsidP="006E7D51">
      <w:pPr>
        <w:numPr>
          <w:ilvl w:val="0"/>
          <w:numId w:val="11"/>
        </w:numPr>
        <w:spacing w:line="360" w:lineRule="auto"/>
        <w:rPr>
          <w:sz w:val="24"/>
        </w:rPr>
      </w:pPr>
      <w:r w:rsidRPr="00AD4D28">
        <w:rPr>
          <w:rFonts w:hint="eastAsia"/>
          <w:sz w:val="24"/>
        </w:rPr>
        <w:t>银行</w:t>
      </w:r>
      <w:r w:rsidRPr="00AD4D28">
        <w:rPr>
          <w:sz w:val="24"/>
        </w:rPr>
        <w:t>接口</w:t>
      </w:r>
    </w:p>
    <w:p w:rsidR="007334A2" w:rsidRPr="00BD3156" w:rsidRDefault="007334A2" w:rsidP="004935C0">
      <w:pPr>
        <w:pStyle w:val="2"/>
        <w:numPr>
          <w:ilvl w:val="1"/>
          <w:numId w:val="4"/>
        </w:numPr>
        <w:spacing w:line="360" w:lineRule="auto"/>
        <w:jc w:val="left"/>
      </w:pPr>
      <w:r w:rsidRPr="00BD3156">
        <w:rPr>
          <w:rFonts w:hint="eastAsia"/>
        </w:rPr>
        <w:t>测试工具</w:t>
      </w:r>
      <w:r w:rsidRPr="00BD3156">
        <w:t>架构</w:t>
      </w:r>
    </w:p>
    <w:p w:rsidR="007334A2" w:rsidRDefault="00BD4E9C" w:rsidP="007334A2">
      <w:pPr>
        <w:jc w:val="center"/>
        <w:rPr>
          <w:sz w:val="24"/>
        </w:rPr>
      </w:pPr>
      <w:r>
        <w:rPr>
          <w:sz w:val="24"/>
        </w:rPr>
        <w:pict w14:anchorId="777EC736">
          <v:shape id="_x0000_i1040" type="#_x0000_t75" style="width:281.25pt;height:261pt;mso-left-percent:-10001;mso-top-percent:-10001;mso-position-horizontal:absolute;mso-position-horizontal-relative:char;mso-position-vertical:absolute;mso-position-vertical-relative:line;mso-left-percent:-10001;mso-top-percent:-10001">
            <v:imagedata r:id="rId27" o:title=""/>
          </v:shape>
        </w:pict>
      </w:r>
    </w:p>
    <w:p w:rsidR="00530A27" w:rsidRDefault="00530A27" w:rsidP="007334A2">
      <w:pPr>
        <w:jc w:val="center"/>
        <w:rPr>
          <w:sz w:val="24"/>
        </w:rPr>
      </w:pPr>
    </w:p>
    <w:p w:rsidR="00530A27" w:rsidRDefault="00BD4E9C" w:rsidP="007334A2">
      <w:pPr>
        <w:jc w:val="center"/>
        <w:rPr>
          <w:sz w:val="24"/>
        </w:rPr>
      </w:pPr>
      <w:r>
        <w:rPr>
          <w:sz w:val="24"/>
        </w:rPr>
        <w:lastRenderedPageBreak/>
        <w:pict w14:anchorId="23EB91D7">
          <v:shape id="_x0000_i1041" type="#_x0000_t75" style="width:352.5pt;height:225pt;mso-left-percent:-10001;mso-top-percent:-10001;mso-position-horizontal:absolute;mso-position-horizontal-relative:char;mso-position-vertical:absolute;mso-position-vertical-relative:line;mso-left-percent:-10001;mso-top-percent:-10001">
            <v:imagedata r:id="rId28" o:title=""/>
          </v:shape>
        </w:pict>
      </w:r>
    </w:p>
    <w:p w:rsidR="002A719F" w:rsidRPr="0095728C" w:rsidRDefault="002A719F" w:rsidP="007334A2">
      <w:pPr>
        <w:jc w:val="center"/>
        <w:rPr>
          <w:sz w:val="24"/>
        </w:rPr>
      </w:pPr>
    </w:p>
    <w:p w:rsidR="002B120F" w:rsidRDefault="002B120F" w:rsidP="004935C0">
      <w:pPr>
        <w:pStyle w:val="2"/>
        <w:numPr>
          <w:ilvl w:val="1"/>
          <w:numId w:val="4"/>
        </w:numPr>
        <w:spacing w:line="360" w:lineRule="auto"/>
        <w:jc w:val="left"/>
      </w:pPr>
      <w:bookmarkStart w:id="13" w:name="_Toc440266654"/>
      <w:r>
        <w:t>客户端</w:t>
      </w:r>
      <w:r>
        <w:rPr>
          <w:rFonts w:hint="eastAsia"/>
        </w:rPr>
        <w:t>接口</w:t>
      </w:r>
      <w:r>
        <w:t>驱动</w:t>
      </w:r>
    </w:p>
    <w:p w:rsidR="001379D2" w:rsidRDefault="009E7383" w:rsidP="004935C0">
      <w:pPr>
        <w:pStyle w:val="2"/>
        <w:numPr>
          <w:ilvl w:val="1"/>
          <w:numId w:val="4"/>
        </w:numPr>
        <w:spacing w:line="360" w:lineRule="auto"/>
        <w:jc w:val="left"/>
      </w:pPr>
      <w:r>
        <w:rPr>
          <w:rFonts w:hint="eastAsia"/>
        </w:rPr>
        <w:t>测试</w:t>
      </w:r>
      <w:r>
        <w:t>用例生成工具</w:t>
      </w:r>
    </w:p>
    <w:p w:rsidR="007D4A95" w:rsidRPr="001379D2" w:rsidRDefault="001379D2" w:rsidP="007339FA">
      <w:pPr>
        <w:spacing w:line="360" w:lineRule="auto"/>
      </w:pPr>
      <w:r w:rsidRPr="0095728C">
        <w:rPr>
          <w:rFonts w:hint="eastAsia"/>
          <w:sz w:val="24"/>
        </w:rPr>
        <w:t>在</w:t>
      </w:r>
      <w:r w:rsidRPr="0095728C">
        <w:rPr>
          <w:rFonts w:hint="eastAsia"/>
          <w:sz w:val="24"/>
        </w:rPr>
        <w:t>TAS 1.0</w:t>
      </w:r>
      <w:r w:rsidRPr="0095728C">
        <w:rPr>
          <w:rFonts w:hint="eastAsia"/>
          <w:sz w:val="24"/>
        </w:rPr>
        <w:t>版本上已经开发出</w:t>
      </w:r>
      <w:r w:rsidR="00CB6298">
        <w:rPr>
          <w:rFonts w:hint="eastAsia"/>
          <w:sz w:val="24"/>
        </w:rPr>
        <w:t>管理</w:t>
      </w:r>
      <w:r w:rsidR="00CB6298">
        <w:rPr>
          <w:sz w:val="24"/>
        </w:rPr>
        <w:t>客户端的</w:t>
      </w:r>
      <w:r w:rsidRPr="0095728C">
        <w:rPr>
          <w:rFonts w:hint="eastAsia"/>
          <w:sz w:val="24"/>
        </w:rPr>
        <w:t>测试</w:t>
      </w:r>
      <w:r w:rsidRPr="0095728C">
        <w:rPr>
          <w:sz w:val="24"/>
        </w:rPr>
        <w:t>用例生成</w:t>
      </w:r>
      <w:r w:rsidRPr="0095728C">
        <w:rPr>
          <w:rFonts w:hint="eastAsia"/>
          <w:sz w:val="24"/>
        </w:rPr>
        <w:t>工具</w:t>
      </w:r>
      <w:r w:rsidR="00CB6298">
        <w:rPr>
          <w:rFonts w:hint="eastAsia"/>
          <w:sz w:val="24"/>
        </w:rPr>
        <w:t>。预计</w:t>
      </w:r>
      <w:r>
        <w:rPr>
          <w:rFonts w:hint="eastAsia"/>
          <w:sz w:val="24"/>
        </w:rPr>
        <w:t>做</w:t>
      </w:r>
      <w:r>
        <w:rPr>
          <w:sz w:val="24"/>
        </w:rPr>
        <w:t>少量</w:t>
      </w:r>
      <w:r w:rsidRPr="0095728C">
        <w:rPr>
          <w:sz w:val="24"/>
        </w:rPr>
        <w:t>修改</w:t>
      </w:r>
      <w:r>
        <w:rPr>
          <w:rFonts w:hint="eastAsia"/>
          <w:sz w:val="24"/>
        </w:rPr>
        <w:t>后</w:t>
      </w:r>
      <w:r w:rsidRPr="0095728C">
        <w:rPr>
          <w:rFonts w:hint="eastAsia"/>
          <w:sz w:val="24"/>
        </w:rPr>
        <w:t>可以用于</w:t>
      </w:r>
      <w:r w:rsidRPr="0095728C">
        <w:rPr>
          <w:rFonts w:hint="eastAsia"/>
          <w:sz w:val="24"/>
        </w:rPr>
        <w:t>TAS 2.0</w:t>
      </w:r>
      <w:r w:rsidRPr="0095728C">
        <w:rPr>
          <w:rFonts w:hint="eastAsia"/>
          <w:sz w:val="24"/>
        </w:rPr>
        <w:t>。</w:t>
      </w:r>
      <w:r w:rsidR="00702B4C">
        <w:rPr>
          <w:rFonts w:hint="eastAsia"/>
          <w:sz w:val="24"/>
        </w:rPr>
        <w:t>这样</w:t>
      </w:r>
      <w:r w:rsidR="00702B4C">
        <w:rPr>
          <w:sz w:val="24"/>
        </w:rPr>
        <w:t>，</w:t>
      </w:r>
      <w:r w:rsidR="00543F45">
        <w:rPr>
          <w:rFonts w:hint="eastAsia"/>
          <w:sz w:val="24"/>
        </w:rPr>
        <w:t>系统</w:t>
      </w:r>
      <w:r w:rsidR="00702B4C">
        <w:rPr>
          <w:sz w:val="24"/>
        </w:rPr>
        <w:t>测试人员就</w:t>
      </w:r>
      <w:r w:rsidR="00702B4C">
        <w:rPr>
          <w:rFonts w:hint="eastAsia"/>
          <w:sz w:val="24"/>
        </w:rPr>
        <w:t>可以</w:t>
      </w:r>
      <w:r w:rsidR="00702B4C">
        <w:rPr>
          <w:sz w:val="24"/>
        </w:rPr>
        <w:t>用录制</w:t>
      </w:r>
      <w:r w:rsidR="00702B4C">
        <w:rPr>
          <w:sz w:val="24"/>
        </w:rPr>
        <w:t>-</w:t>
      </w:r>
      <w:r w:rsidR="00702B4C">
        <w:rPr>
          <w:rFonts w:hint="eastAsia"/>
          <w:sz w:val="24"/>
        </w:rPr>
        <w:t>编辑</w:t>
      </w:r>
      <w:r w:rsidR="00702B4C">
        <w:rPr>
          <w:sz w:val="24"/>
        </w:rPr>
        <w:t>-</w:t>
      </w:r>
      <w:r w:rsidR="00702B4C">
        <w:rPr>
          <w:sz w:val="24"/>
        </w:rPr>
        <w:t>执行的方式来实现接口测试自动化，</w:t>
      </w:r>
      <w:r w:rsidR="00702B4C">
        <w:rPr>
          <w:rFonts w:hint="eastAsia"/>
          <w:sz w:val="24"/>
        </w:rPr>
        <w:t>显著</w:t>
      </w:r>
      <w:r w:rsidR="00702B4C">
        <w:rPr>
          <w:sz w:val="24"/>
        </w:rPr>
        <w:t>降低</w:t>
      </w:r>
      <w:r w:rsidR="00543F45">
        <w:rPr>
          <w:rFonts w:hint="eastAsia"/>
          <w:sz w:val="24"/>
        </w:rPr>
        <w:t>转向</w:t>
      </w:r>
      <w:r w:rsidR="00543F45">
        <w:rPr>
          <w:sz w:val="24"/>
        </w:rPr>
        <w:t>Python</w:t>
      </w:r>
      <w:r w:rsidR="00543F45">
        <w:rPr>
          <w:sz w:val="24"/>
        </w:rPr>
        <w:t>自动化测试的</w:t>
      </w:r>
      <w:r w:rsidR="00702B4C">
        <w:rPr>
          <w:sz w:val="24"/>
        </w:rPr>
        <w:t>学习成本。</w:t>
      </w:r>
    </w:p>
    <w:p w:rsidR="00C801C3" w:rsidRDefault="00C801C3" w:rsidP="004935C0">
      <w:pPr>
        <w:pStyle w:val="2"/>
        <w:numPr>
          <w:ilvl w:val="1"/>
          <w:numId w:val="4"/>
        </w:numPr>
        <w:spacing w:line="360" w:lineRule="auto"/>
        <w:jc w:val="left"/>
      </w:pPr>
      <w:r>
        <w:rPr>
          <w:rFonts w:hint="eastAsia"/>
        </w:rPr>
        <w:t>加解密</w:t>
      </w:r>
      <w:r>
        <w:t>服务器</w:t>
      </w:r>
      <w:bookmarkEnd w:id="13"/>
    </w:p>
    <w:p w:rsidR="00C801C3" w:rsidRPr="00AE546D" w:rsidRDefault="00C801C3" w:rsidP="006F5BF7">
      <w:pPr>
        <w:spacing w:line="360" w:lineRule="auto"/>
      </w:pPr>
      <w:r w:rsidRPr="0095728C">
        <w:rPr>
          <w:rFonts w:hint="eastAsia"/>
          <w:sz w:val="24"/>
        </w:rPr>
        <w:t>已经将</w:t>
      </w:r>
      <w:r w:rsidRPr="0095728C">
        <w:rPr>
          <w:rFonts w:hint="eastAsia"/>
          <w:sz w:val="24"/>
        </w:rPr>
        <w:t>TAS 1.0</w:t>
      </w:r>
      <w:r w:rsidRPr="0095728C">
        <w:rPr>
          <w:rFonts w:hint="eastAsia"/>
          <w:sz w:val="24"/>
        </w:rPr>
        <w:t>的</w:t>
      </w:r>
      <w:r w:rsidRPr="0095728C">
        <w:rPr>
          <w:rFonts w:hint="eastAsia"/>
          <w:sz w:val="24"/>
        </w:rPr>
        <w:t>MISM</w:t>
      </w:r>
      <w:r w:rsidRPr="0095728C">
        <w:rPr>
          <w:rFonts w:hint="eastAsia"/>
          <w:sz w:val="24"/>
        </w:rPr>
        <w:t>模块</w:t>
      </w:r>
      <w:r w:rsidRPr="0095728C">
        <w:rPr>
          <w:sz w:val="24"/>
        </w:rPr>
        <w:t>封装为</w:t>
      </w:r>
      <w:r w:rsidRPr="0095728C">
        <w:rPr>
          <w:rFonts w:hint="eastAsia"/>
          <w:sz w:val="24"/>
        </w:rPr>
        <w:t>独立</w:t>
      </w:r>
      <w:r w:rsidRPr="0095728C">
        <w:rPr>
          <w:sz w:val="24"/>
        </w:rPr>
        <w:t>的加解密服务器，如下图所示。</w:t>
      </w:r>
      <w:r w:rsidRPr="0095728C">
        <w:rPr>
          <w:rFonts w:hint="eastAsia"/>
          <w:sz w:val="24"/>
        </w:rPr>
        <w:t>由于</w:t>
      </w:r>
      <w:r w:rsidRPr="0095728C">
        <w:rPr>
          <w:rFonts w:hint="eastAsia"/>
          <w:sz w:val="24"/>
        </w:rPr>
        <w:t>TAS 2.0</w:t>
      </w:r>
      <w:r w:rsidRPr="0095728C">
        <w:rPr>
          <w:rFonts w:hint="eastAsia"/>
          <w:sz w:val="24"/>
        </w:rPr>
        <w:t>的</w:t>
      </w:r>
      <w:r w:rsidRPr="0095728C">
        <w:rPr>
          <w:sz w:val="24"/>
        </w:rPr>
        <w:t>MISM</w:t>
      </w:r>
      <w:r w:rsidRPr="0095728C">
        <w:rPr>
          <w:rFonts w:hint="eastAsia"/>
          <w:sz w:val="24"/>
        </w:rPr>
        <w:t>模块</w:t>
      </w:r>
      <w:r w:rsidRPr="0095728C">
        <w:rPr>
          <w:sz w:val="24"/>
        </w:rPr>
        <w:t>与</w:t>
      </w:r>
      <w:r w:rsidRPr="0095728C">
        <w:rPr>
          <w:rFonts w:hint="eastAsia"/>
          <w:sz w:val="24"/>
        </w:rPr>
        <w:t>TAS 1.0</w:t>
      </w:r>
      <w:r w:rsidR="004951F5">
        <w:rPr>
          <w:rFonts w:hint="eastAsia"/>
          <w:sz w:val="24"/>
        </w:rPr>
        <w:t>接口</w:t>
      </w:r>
      <w:r w:rsidRPr="0095728C">
        <w:rPr>
          <w:rFonts w:hint="eastAsia"/>
          <w:sz w:val="24"/>
        </w:rPr>
        <w:t>兼容</w:t>
      </w:r>
      <w:r w:rsidRPr="0095728C">
        <w:rPr>
          <w:sz w:val="24"/>
        </w:rPr>
        <w:t>，所以</w:t>
      </w:r>
      <w:r w:rsidRPr="0095728C">
        <w:rPr>
          <w:rFonts w:hint="eastAsia"/>
          <w:sz w:val="24"/>
        </w:rPr>
        <w:t>今后</w:t>
      </w:r>
      <w:r w:rsidRPr="0095728C">
        <w:rPr>
          <w:sz w:val="24"/>
        </w:rPr>
        <w:t>模拟客户端</w:t>
      </w:r>
      <w:r w:rsidRPr="0095728C">
        <w:rPr>
          <w:rFonts w:hint="eastAsia"/>
          <w:sz w:val="24"/>
        </w:rPr>
        <w:t>做</w:t>
      </w:r>
      <w:r w:rsidRPr="0095728C">
        <w:rPr>
          <w:sz w:val="24"/>
        </w:rPr>
        <w:t>测试的时候，</w:t>
      </w:r>
      <w:r w:rsidRPr="0095728C">
        <w:rPr>
          <w:rFonts w:hint="eastAsia"/>
          <w:sz w:val="24"/>
        </w:rPr>
        <w:t>简单用</w:t>
      </w:r>
      <w:r w:rsidRPr="0095728C">
        <w:rPr>
          <w:rFonts w:hint="eastAsia"/>
          <w:sz w:val="24"/>
        </w:rPr>
        <w:t>TAS 2.0</w:t>
      </w:r>
      <w:r w:rsidRPr="0095728C">
        <w:rPr>
          <w:rFonts w:hint="eastAsia"/>
          <w:sz w:val="24"/>
        </w:rPr>
        <w:t>的</w:t>
      </w:r>
      <w:r w:rsidRPr="0095728C">
        <w:rPr>
          <w:rFonts w:hint="eastAsia"/>
          <w:sz w:val="24"/>
        </w:rPr>
        <w:t>MISM</w:t>
      </w:r>
      <w:r w:rsidRPr="0095728C">
        <w:rPr>
          <w:rFonts w:hint="eastAsia"/>
          <w:sz w:val="24"/>
        </w:rPr>
        <w:t>代码替换</w:t>
      </w:r>
      <w:r w:rsidRPr="0095728C">
        <w:rPr>
          <w:rFonts w:hint="eastAsia"/>
          <w:sz w:val="24"/>
        </w:rPr>
        <w:t>TAS 1.0</w:t>
      </w:r>
      <w:r w:rsidRPr="0095728C">
        <w:rPr>
          <w:rFonts w:hint="eastAsia"/>
          <w:sz w:val="24"/>
        </w:rPr>
        <w:t>的，再</w:t>
      </w:r>
      <w:r w:rsidRPr="0095728C">
        <w:rPr>
          <w:sz w:val="24"/>
        </w:rPr>
        <w:t>重新编译</w:t>
      </w:r>
      <w:r w:rsidRPr="0095728C">
        <w:rPr>
          <w:rFonts w:hint="eastAsia"/>
          <w:sz w:val="24"/>
        </w:rPr>
        <w:t>即可。</w:t>
      </w:r>
    </w:p>
    <w:p w:rsidR="00C801C3" w:rsidRDefault="00BD4E9C" w:rsidP="006F5BF7">
      <w:pPr>
        <w:spacing w:beforeLines="50" w:before="156" w:afterLines="50" w:after="156" w:line="360" w:lineRule="auto"/>
        <w:jc w:val="center"/>
        <w:rPr>
          <w:sz w:val="24"/>
        </w:rPr>
      </w:pPr>
      <w:r>
        <w:rPr>
          <w:sz w:val="24"/>
        </w:rPr>
        <w:lastRenderedPageBreak/>
        <w:pict>
          <v:shape id="_x0000_i1029" type="#_x0000_t75" style="width:329.25pt;height:201pt;mso-left-percent:-10001;mso-top-percent:-10001;mso-position-horizontal:absolute;mso-position-horizontal-relative:char;mso-position-vertical:absolute;mso-position-vertical-relative:line;mso-left-percent:-10001;mso-top-percent:-10001">
            <v:imagedata r:id="rId29" o:title=""/>
          </v:shape>
        </w:pict>
      </w:r>
    </w:p>
    <w:p w:rsidR="00C801C3" w:rsidRPr="00722BD2" w:rsidRDefault="00C801C3" w:rsidP="004E6222">
      <w:pPr>
        <w:rPr>
          <w:sz w:val="24"/>
          <w:szCs w:val="24"/>
        </w:rPr>
      </w:pPr>
    </w:p>
    <w:sectPr w:rsidR="00C801C3" w:rsidRPr="00722BD2">
      <w:headerReference w:type="default" r:id="rId30"/>
      <w:footerReference w:type="default" r:id="rId31"/>
      <w:pgSz w:w="11906" w:h="16838"/>
      <w:pgMar w:top="1440" w:right="1080" w:bottom="1440" w:left="108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53DE" w:rsidRDefault="00DB53DE">
      <w:r>
        <w:separator/>
      </w:r>
    </w:p>
  </w:endnote>
  <w:endnote w:type="continuationSeparator" w:id="0">
    <w:p w:rsidR="00DB53DE" w:rsidRDefault="00DB5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575" w:rsidRDefault="00BD4E9C">
    <w:pPr>
      <w:pStyle w:val="a3"/>
      <w:ind w:rightChars="-16" w:right="-34"/>
      <w:jc w:val="cen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7" o:spid="_x0000_i1046" type="#_x0000_t75" style="width:482.25pt;height:21.75pt">
          <v:imagedata r:id="rId1" o:title="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53DE" w:rsidRDefault="00DB53DE">
      <w:r>
        <w:separator/>
      </w:r>
    </w:p>
  </w:footnote>
  <w:footnote w:type="continuationSeparator" w:id="0">
    <w:p w:rsidR="00DB53DE" w:rsidRDefault="00DB53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7575" w:rsidRDefault="00DB53DE">
    <w:pPr>
      <w:jc w:val="lef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30.75pt;margin-top:-15.5pt;width:184.6pt;height:24.1pt;z-index:1" o:preferrelative="t" filled="f" stroked="f">
          <v:textbox>
            <w:txbxContent>
              <w:p w:rsidR="00217575" w:rsidRPr="00060A52" w:rsidRDefault="006D4088">
                <w:pPr>
                  <w:rPr>
                    <w:rFonts w:ascii="微软雅黑" w:eastAsia="微软雅黑" w:hAnsi="微软雅黑"/>
                    <w:b/>
                    <w:color w:val="000000"/>
                    <w:sz w:val="6"/>
                  </w:rPr>
                </w:pPr>
                <w:r w:rsidRPr="006D4088">
                  <w:rPr>
                    <w:rFonts w:ascii="微软雅黑" w:eastAsia="微软雅黑" w:hAnsi="微软雅黑" w:hint="eastAsia"/>
                    <w:color w:val="000000"/>
                    <w:sz w:val="18"/>
                  </w:rPr>
                  <w:t>多元产品的</w:t>
                </w:r>
                <w:r w:rsidR="00542DFF" w:rsidRPr="00060A52">
                  <w:rPr>
                    <w:rFonts w:ascii="微软雅黑" w:eastAsia="微软雅黑" w:hAnsi="微软雅黑" w:hint="eastAsia"/>
                    <w:color w:val="000000"/>
                    <w:sz w:val="18"/>
                  </w:rPr>
                  <w:t>基于Python的</w:t>
                </w:r>
                <w:r w:rsidR="00332D63" w:rsidRPr="00332D63">
                  <w:rPr>
                    <w:rFonts w:ascii="微软雅黑" w:eastAsia="微软雅黑" w:hAnsi="微软雅黑" w:hint="eastAsia"/>
                    <w:color w:val="000000"/>
                    <w:sz w:val="18"/>
                  </w:rPr>
                  <w:t>测试</w:t>
                </w:r>
                <w:r w:rsidR="00542DFF" w:rsidRPr="00060A52">
                  <w:rPr>
                    <w:rFonts w:ascii="微软雅黑" w:eastAsia="微软雅黑" w:hAnsi="微软雅黑" w:hint="eastAsia"/>
                    <w:color w:val="000000"/>
                    <w:sz w:val="18"/>
                  </w:rPr>
                  <w:t>自动化方案</w:t>
                </w:r>
              </w:p>
            </w:txbxContent>
          </v:textbox>
        </v:shap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45" type="#_x0000_t75" style="width:486.75pt;height:37.5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singleLevel"/>
    <w:tmpl w:val="00000007"/>
    <w:lvl w:ilvl="0">
      <w:start w:val="1"/>
      <w:numFmt w:val="decimal"/>
      <w:suff w:val="nothing"/>
      <w:lvlText w:val="（%1）"/>
      <w:lvlJc w:val="left"/>
    </w:lvl>
  </w:abstractNum>
  <w:abstractNum w:abstractNumId="1">
    <w:nsid w:val="00000008"/>
    <w:multiLevelType w:val="singleLevel"/>
    <w:tmpl w:val="00000008"/>
    <w:lvl w:ilvl="0">
      <w:start w:val="1"/>
      <w:numFmt w:val="decimal"/>
      <w:suff w:val="nothing"/>
      <w:lvlText w:val="（%1）"/>
      <w:lvlJc w:val="left"/>
    </w:lvl>
  </w:abstractNum>
  <w:abstractNum w:abstractNumId="2">
    <w:nsid w:val="0000000B"/>
    <w:multiLevelType w:val="singleLevel"/>
    <w:tmpl w:val="0000000B"/>
    <w:lvl w:ilvl="0">
      <w:start w:val="1"/>
      <w:numFmt w:val="decimal"/>
      <w:suff w:val="nothing"/>
      <w:lvlText w:val="（%1）"/>
      <w:lvlJc w:val="left"/>
    </w:lvl>
  </w:abstractNum>
  <w:abstractNum w:abstractNumId="3">
    <w:nsid w:val="01653192"/>
    <w:multiLevelType w:val="hybridMultilevel"/>
    <w:tmpl w:val="C4800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C7E64"/>
    <w:multiLevelType w:val="hybridMultilevel"/>
    <w:tmpl w:val="31480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8FE2114"/>
    <w:multiLevelType w:val="hybridMultilevel"/>
    <w:tmpl w:val="3CC251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9647B1"/>
    <w:multiLevelType w:val="hybridMultilevel"/>
    <w:tmpl w:val="4A5871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2DD545D"/>
    <w:multiLevelType w:val="hybridMultilevel"/>
    <w:tmpl w:val="53044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97D185E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9">
    <w:nsid w:val="2C7123B5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10">
    <w:nsid w:val="2F465F17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11">
    <w:nsid w:val="33C84F6D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12">
    <w:nsid w:val="40EA1E20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13">
    <w:nsid w:val="4DCE137A"/>
    <w:multiLevelType w:val="hybridMultilevel"/>
    <w:tmpl w:val="0B52B9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83D6688"/>
    <w:multiLevelType w:val="hybridMultilevel"/>
    <w:tmpl w:val="8D0EBE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AEF5696"/>
    <w:multiLevelType w:val="hybridMultilevel"/>
    <w:tmpl w:val="1A3CE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1553FC3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17">
    <w:nsid w:val="62842D99"/>
    <w:multiLevelType w:val="hybridMultilevel"/>
    <w:tmpl w:val="9C5E51B8"/>
    <w:lvl w:ilvl="0" w:tplc="3A5661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4719F2"/>
    <w:multiLevelType w:val="hybridMultilevel"/>
    <w:tmpl w:val="2598A3E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A807954"/>
    <w:multiLevelType w:val="multilevel"/>
    <w:tmpl w:val="F1225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1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85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2520"/>
      </w:pPr>
      <w:rPr>
        <w:rFonts w:hint="default"/>
      </w:rPr>
    </w:lvl>
  </w:abstractNum>
  <w:abstractNum w:abstractNumId="20">
    <w:nsid w:val="7D9C2B07"/>
    <w:multiLevelType w:val="hybridMultilevel"/>
    <w:tmpl w:val="D09C74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9"/>
  </w:num>
  <w:num w:numId="5">
    <w:abstractNumId w:val="6"/>
  </w:num>
  <w:num w:numId="6">
    <w:abstractNumId w:val="5"/>
  </w:num>
  <w:num w:numId="7">
    <w:abstractNumId w:val="14"/>
  </w:num>
  <w:num w:numId="8">
    <w:abstractNumId w:val="19"/>
  </w:num>
  <w:num w:numId="9">
    <w:abstractNumId w:val="20"/>
  </w:num>
  <w:num w:numId="10">
    <w:abstractNumId w:val="15"/>
  </w:num>
  <w:num w:numId="11">
    <w:abstractNumId w:val="18"/>
  </w:num>
  <w:num w:numId="12">
    <w:abstractNumId w:val="4"/>
  </w:num>
  <w:num w:numId="13">
    <w:abstractNumId w:val="7"/>
  </w:num>
  <w:num w:numId="14">
    <w:abstractNumId w:val="8"/>
  </w:num>
  <w:num w:numId="15">
    <w:abstractNumId w:val="16"/>
  </w:num>
  <w:num w:numId="16">
    <w:abstractNumId w:val="11"/>
  </w:num>
  <w:num w:numId="17">
    <w:abstractNumId w:val="13"/>
  </w:num>
  <w:num w:numId="18">
    <w:abstractNumId w:val="10"/>
  </w:num>
  <w:num w:numId="19">
    <w:abstractNumId w:val="17"/>
  </w:num>
  <w:num w:numId="20">
    <w:abstractNumId w:val="3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9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9584C"/>
    <w:rsid w:val="00001F8A"/>
    <w:rsid w:val="000044F8"/>
    <w:rsid w:val="000045E5"/>
    <w:rsid w:val="000058D4"/>
    <w:rsid w:val="0001003B"/>
    <w:rsid w:val="00013439"/>
    <w:rsid w:val="00015480"/>
    <w:rsid w:val="00016538"/>
    <w:rsid w:val="00023503"/>
    <w:rsid w:val="00026DC2"/>
    <w:rsid w:val="00030A3C"/>
    <w:rsid w:val="00030B2C"/>
    <w:rsid w:val="000323B2"/>
    <w:rsid w:val="000330A5"/>
    <w:rsid w:val="00037A07"/>
    <w:rsid w:val="00044044"/>
    <w:rsid w:val="000442E5"/>
    <w:rsid w:val="0004624C"/>
    <w:rsid w:val="00046982"/>
    <w:rsid w:val="00047B0B"/>
    <w:rsid w:val="00047E8F"/>
    <w:rsid w:val="00051FD3"/>
    <w:rsid w:val="00053B7C"/>
    <w:rsid w:val="000544FE"/>
    <w:rsid w:val="00057990"/>
    <w:rsid w:val="00060A52"/>
    <w:rsid w:val="000659A7"/>
    <w:rsid w:val="00066F96"/>
    <w:rsid w:val="0006752D"/>
    <w:rsid w:val="00070D08"/>
    <w:rsid w:val="0008060A"/>
    <w:rsid w:val="0008109F"/>
    <w:rsid w:val="0008172A"/>
    <w:rsid w:val="000822F2"/>
    <w:rsid w:val="00083A4B"/>
    <w:rsid w:val="00084C05"/>
    <w:rsid w:val="0008701D"/>
    <w:rsid w:val="00094082"/>
    <w:rsid w:val="00096411"/>
    <w:rsid w:val="00097973"/>
    <w:rsid w:val="000A075B"/>
    <w:rsid w:val="000A345F"/>
    <w:rsid w:val="000A3CCD"/>
    <w:rsid w:val="000A4C7B"/>
    <w:rsid w:val="000A5206"/>
    <w:rsid w:val="000A5A8E"/>
    <w:rsid w:val="000B2A56"/>
    <w:rsid w:val="000B2D22"/>
    <w:rsid w:val="000B6369"/>
    <w:rsid w:val="000B64AD"/>
    <w:rsid w:val="000B6854"/>
    <w:rsid w:val="000B73A3"/>
    <w:rsid w:val="000C0347"/>
    <w:rsid w:val="000C1D34"/>
    <w:rsid w:val="000C1F5C"/>
    <w:rsid w:val="000C39F4"/>
    <w:rsid w:val="000C3EDF"/>
    <w:rsid w:val="000D32DA"/>
    <w:rsid w:val="000D7BAB"/>
    <w:rsid w:val="000D7FCC"/>
    <w:rsid w:val="000E0F33"/>
    <w:rsid w:val="000E13BD"/>
    <w:rsid w:val="000E448B"/>
    <w:rsid w:val="000E47D8"/>
    <w:rsid w:val="000E4D31"/>
    <w:rsid w:val="000E5582"/>
    <w:rsid w:val="000E6855"/>
    <w:rsid w:val="000F44B6"/>
    <w:rsid w:val="000F4F3D"/>
    <w:rsid w:val="000F5261"/>
    <w:rsid w:val="001027A0"/>
    <w:rsid w:val="0010281B"/>
    <w:rsid w:val="00105886"/>
    <w:rsid w:val="001124E1"/>
    <w:rsid w:val="00112FF9"/>
    <w:rsid w:val="0011469B"/>
    <w:rsid w:val="001151EA"/>
    <w:rsid w:val="0011664F"/>
    <w:rsid w:val="00116F62"/>
    <w:rsid w:val="00117AB5"/>
    <w:rsid w:val="001250E1"/>
    <w:rsid w:val="00126562"/>
    <w:rsid w:val="00126E65"/>
    <w:rsid w:val="00131D40"/>
    <w:rsid w:val="001323EA"/>
    <w:rsid w:val="00132539"/>
    <w:rsid w:val="001359FF"/>
    <w:rsid w:val="00135A58"/>
    <w:rsid w:val="0013678A"/>
    <w:rsid w:val="00137771"/>
    <w:rsid w:val="001379D2"/>
    <w:rsid w:val="0014131A"/>
    <w:rsid w:val="001437F3"/>
    <w:rsid w:val="00150E0D"/>
    <w:rsid w:val="00150E3C"/>
    <w:rsid w:val="00152574"/>
    <w:rsid w:val="00155B88"/>
    <w:rsid w:val="0015652B"/>
    <w:rsid w:val="00160773"/>
    <w:rsid w:val="00160F64"/>
    <w:rsid w:val="00163248"/>
    <w:rsid w:val="00164996"/>
    <w:rsid w:val="00164E06"/>
    <w:rsid w:val="00165582"/>
    <w:rsid w:val="001707F3"/>
    <w:rsid w:val="001711A1"/>
    <w:rsid w:val="0017218D"/>
    <w:rsid w:val="00172FD8"/>
    <w:rsid w:val="00182B93"/>
    <w:rsid w:val="00183403"/>
    <w:rsid w:val="00183570"/>
    <w:rsid w:val="0018687E"/>
    <w:rsid w:val="001917E2"/>
    <w:rsid w:val="0019194C"/>
    <w:rsid w:val="00191B18"/>
    <w:rsid w:val="001939C4"/>
    <w:rsid w:val="00194387"/>
    <w:rsid w:val="00194BF2"/>
    <w:rsid w:val="00195029"/>
    <w:rsid w:val="00196D67"/>
    <w:rsid w:val="00197683"/>
    <w:rsid w:val="001A2A1E"/>
    <w:rsid w:val="001A7EAB"/>
    <w:rsid w:val="001B24A1"/>
    <w:rsid w:val="001B29EA"/>
    <w:rsid w:val="001B4937"/>
    <w:rsid w:val="001B7E85"/>
    <w:rsid w:val="001C0995"/>
    <w:rsid w:val="001C2506"/>
    <w:rsid w:val="001C2638"/>
    <w:rsid w:val="001C3D3F"/>
    <w:rsid w:val="001C53BA"/>
    <w:rsid w:val="001C6710"/>
    <w:rsid w:val="001C69F8"/>
    <w:rsid w:val="001C78BA"/>
    <w:rsid w:val="001D0845"/>
    <w:rsid w:val="001D25EF"/>
    <w:rsid w:val="001D2757"/>
    <w:rsid w:val="001D401F"/>
    <w:rsid w:val="001D5C79"/>
    <w:rsid w:val="001D642F"/>
    <w:rsid w:val="001E0000"/>
    <w:rsid w:val="001E1904"/>
    <w:rsid w:val="001E2177"/>
    <w:rsid w:val="001E23A4"/>
    <w:rsid w:val="001E3C8B"/>
    <w:rsid w:val="001E4BF0"/>
    <w:rsid w:val="001E6AEF"/>
    <w:rsid w:val="001F216C"/>
    <w:rsid w:val="001F6026"/>
    <w:rsid w:val="00200146"/>
    <w:rsid w:val="0020088A"/>
    <w:rsid w:val="002033A1"/>
    <w:rsid w:val="00206AD7"/>
    <w:rsid w:val="00206E9D"/>
    <w:rsid w:val="00206EB9"/>
    <w:rsid w:val="00210596"/>
    <w:rsid w:val="00210E34"/>
    <w:rsid w:val="002124E6"/>
    <w:rsid w:val="00214B58"/>
    <w:rsid w:val="00217575"/>
    <w:rsid w:val="00217E04"/>
    <w:rsid w:val="00221E4A"/>
    <w:rsid w:val="00222095"/>
    <w:rsid w:val="002303CD"/>
    <w:rsid w:val="0023045C"/>
    <w:rsid w:val="00230AD4"/>
    <w:rsid w:val="002313A7"/>
    <w:rsid w:val="00233BB0"/>
    <w:rsid w:val="0023402B"/>
    <w:rsid w:val="0023521F"/>
    <w:rsid w:val="00243336"/>
    <w:rsid w:val="00246059"/>
    <w:rsid w:val="002466A0"/>
    <w:rsid w:val="00246910"/>
    <w:rsid w:val="002504A8"/>
    <w:rsid w:val="0025053A"/>
    <w:rsid w:val="00250D8A"/>
    <w:rsid w:val="00252C37"/>
    <w:rsid w:val="0025445C"/>
    <w:rsid w:val="0025742E"/>
    <w:rsid w:val="00260761"/>
    <w:rsid w:val="0026124F"/>
    <w:rsid w:val="002643DD"/>
    <w:rsid w:val="002664E7"/>
    <w:rsid w:val="00267BA8"/>
    <w:rsid w:val="002700BC"/>
    <w:rsid w:val="002701C4"/>
    <w:rsid w:val="002701E0"/>
    <w:rsid w:val="0027192F"/>
    <w:rsid w:val="00272755"/>
    <w:rsid w:val="00277D0D"/>
    <w:rsid w:val="00281BB3"/>
    <w:rsid w:val="00282128"/>
    <w:rsid w:val="00282642"/>
    <w:rsid w:val="00283E63"/>
    <w:rsid w:val="002900D5"/>
    <w:rsid w:val="00291810"/>
    <w:rsid w:val="0029340C"/>
    <w:rsid w:val="0029789B"/>
    <w:rsid w:val="002A014E"/>
    <w:rsid w:val="002A2761"/>
    <w:rsid w:val="002A4AE8"/>
    <w:rsid w:val="002A4F5C"/>
    <w:rsid w:val="002A67AD"/>
    <w:rsid w:val="002A719F"/>
    <w:rsid w:val="002B0476"/>
    <w:rsid w:val="002B0949"/>
    <w:rsid w:val="002B120F"/>
    <w:rsid w:val="002B1530"/>
    <w:rsid w:val="002B4258"/>
    <w:rsid w:val="002B6400"/>
    <w:rsid w:val="002B6BD7"/>
    <w:rsid w:val="002B7942"/>
    <w:rsid w:val="002B7D94"/>
    <w:rsid w:val="002C5893"/>
    <w:rsid w:val="002C6847"/>
    <w:rsid w:val="002D074C"/>
    <w:rsid w:val="002D124E"/>
    <w:rsid w:val="002D245D"/>
    <w:rsid w:val="002D393F"/>
    <w:rsid w:val="002D6A98"/>
    <w:rsid w:val="002D7A19"/>
    <w:rsid w:val="002E0DDD"/>
    <w:rsid w:val="002E1A5D"/>
    <w:rsid w:val="002E329D"/>
    <w:rsid w:val="002E72D7"/>
    <w:rsid w:val="002F0A02"/>
    <w:rsid w:val="002F0CB3"/>
    <w:rsid w:val="002F11B2"/>
    <w:rsid w:val="002F24E4"/>
    <w:rsid w:val="002F6CE1"/>
    <w:rsid w:val="00300761"/>
    <w:rsid w:val="00302B9B"/>
    <w:rsid w:val="00303ED7"/>
    <w:rsid w:val="003040CD"/>
    <w:rsid w:val="003057EC"/>
    <w:rsid w:val="003058EC"/>
    <w:rsid w:val="003079F8"/>
    <w:rsid w:val="00312975"/>
    <w:rsid w:val="00312F16"/>
    <w:rsid w:val="0031570D"/>
    <w:rsid w:val="00317974"/>
    <w:rsid w:val="0032254C"/>
    <w:rsid w:val="0032416A"/>
    <w:rsid w:val="00331304"/>
    <w:rsid w:val="00332D63"/>
    <w:rsid w:val="00333FDD"/>
    <w:rsid w:val="003401F2"/>
    <w:rsid w:val="00340B65"/>
    <w:rsid w:val="003431EE"/>
    <w:rsid w:val="0034378C"/>
    <w:rsid w:val="003443BA"/>
    <w:rsid w:val="003462DD"/>
    <w:rsid w:val="00347422"/>
    <w:rsid w:val="00351F4F"/>
    <w:rsid w:val="0035330C"/>
    <w:rsid w:val="00353898"/>
    <w:rsid w:val="00353CA9"/>
    <w:rsid w:val="0035601A"/>
    <w:rsid w:val="003579D5"/>
    <w:rsid w:val="003609C5"/>
    <w:rsid w:val="00361370"/>
    <w:rsid w:val="00361C16"/>
    <w:rsid w:val="00366349"/>
    <w:rsid w:val="00367733"/>
    <w:rsid w:val="00375DC2"/>
    <w:rsid w:val="0038298F"/>
    <w:rsid w:val="003837D5"/>
    <w:rsid w:val="00384346"/>
    <w:rsid w:val="00385194"/>
    <w:rsid w:val="00386F49"/>
    <w:rsid w:val="00393789"/>
    <w:rsid w:val="003940F9"/>
    <w:rsid w:val="003965F2"/>
    <w:rsid w:val="00396F05"/>
    <w:rsid w:val="00397F19"/>
    <w:rsid w:val="00397F2F"/>
    <w:rsid w:val="003A02CB"/>
    <w:rsid w:val="003A4A36"/>
    <w:rsid w:val="003B088B"/>
    <w:rsid w:val="003B4BCA"/>
    <w:rsid w:val="003B7396"/>
    <w:rsid w:val="003C1492"/>
    <w:rsid w:val="003D21F1"/>
    <w:rsid w:val="003D5772"/>
    <w:rsid w:val="003D61A4"/>
    <w:rsid w:val="003D6203"/>
    <w:rsid w:val="003E02F3"/>
    <w:rsid w:val="003E0B5D"/>
    <w:rsid w:val="003E6828"/>
    <w:rsid w:val="003E725C"/>
    <w:rsid w:val="003F0203"/>
    <w:rsid w:val="003F5ABD"/>
    <w:rsid w:val="003F6D99"/>
    <w:rsid w:val="00404360"/>
    <w:rsid w:val="004129CD"/>
    <w:rsid w:val="00413838"/>
    <w:rsid w:val="00415293"/>
    <w:rsid w:val="004168B4"/>
    <w:rsid w:val="004170D3"/>
    <w:rsid w:val="004179B5"/>
    <w:rsid w:val="00420DDE"/>
    <w:rsid w:val="00424A00"/>
    <w:rsid w:val="004252A5"/>
    <w:rsid w:val="0042572F"/>
    <w:rsid w:val="004275B4"/>
    <w:rsid w:val="00427742"/>
    <w:rsid w:val="00427836"/>
    <w:rsid w:val="00432D16"/>
    <w:rsid w:val="00435385"/>
    <w:rsid w:val="00440D37"/>
    <w:rsid w:val="004419B5"/>
    <w:rsid w:val="00441DEC"/>
    <w:rsid w:val="00446A30"/>
    <w:rsid w:val="00447C8F"/>
    <w:rsid w:val="0045118F"/>
    <w:rsid w:val="00451400"/>
    <w:rsid w:val="00451529"/>
    <w:rsid w:val="00452138"/>
    <w:rsid w:val="00460E97"/>
    <w:rsid w:val="00461B08"/>
    <w:rsid w:val="0046337C"/>
    <w:rsid w:val="00464365"/>
    <w:rsid w:val="00464C05"/>
    <w:rsid w:val="00465031"/>
    <w:rsid w:val="00465207"/>
    <w:rsid w:val="004656BF"/>
    <w:rsid w:val="00466688"/>
    <w:rsid w:val="004676C1"/>
    <w:rsid w:val="00473516"/>
    <w:rsid w:val="00473729"/>
    <w:rsid w:val="00473AFA"/>
    <w:rsid w:val="0047613F"/>
    <w:rsid w:val="00480EE5"/>
    <w:rsid w:val="0048161F"/>
    <w:rsid w:val="004823B7"/>
    <w:rsid w:val="0048322B"/>
    <w:rsid w:val="0048382D"/>
    <w:rsid w:val="00485728"/>
    <w:rsid w:val="004857A2"/>
    <w:rsid w:val="004869AC"/>
    <w:rsid w:val="00487DB2"/>
    <w:rsid w:val="00490963"/>
    <w:rsid w:val="004914EB"/>
    <w:rsid w:val="0049201F"/>
    <w:rsid w:val="004935C0"/>
    <w:rsid w:val="004941EF"/>
    <w:rsid w:val="00494A22"/>
    <w:rsid w:val="004951F5"/>
    <w:rsid w:val="00496EEB"/>
    <w:rsid w:val="004A0B75"/>
    <w:rsid w:val="004A12C1"/>
    <w:rsid w:val="004A33F1"/>
    <w:rsid w:val="004A68D3"/>
    <w:rsid w:val="004A6BE0"/>
    <w:rsid w:val="004B09E4"/>
    <w:rsid w:val="004B1B2C"/>
    <w:rsid w:val="004B216D"/>
    <w:rsid w:val="004B2B46"/>
    <w:rsid w:val="004B4D37"/>
    <w:rsid w:val="004B6324"/>
    <w:rsid w:val="004B7939"/>
    <w:rsid w:val="004C1576"/>
    <w:rsid w:val="004C1C20"/>
    <w:rsid w:val="004C7254"/>
    <w:rsid w:val="004D07EA"/>
    <w:rsid w:val="004D6AF5"/>
    <w:rsid w:val="004E058E"/>
    <w:rsid w:val="004E3043"/>
    <w:rsid w:val="004E3CE9"/>
    <w:rsid w:val="004E6222"/>
    <w:rsid w:val="004F03DD"/>
    <w:rsid w:val="004F1553"/>
    <w:rsid w:val="004F2362"/>
    <w:rsid w:val="004F3E3D"/>
    <w:rsid w:val="004F660D"/>
    <w:rsid w:val="004F74B2"/>
    <w:rsid w:val="005001D5"/>
    <w:rsid w:val="00501C79"/>
    <w:rsid w:val="005028F1"/>
    <w:rsid w:val="00504CD1"/>
    <w:rsid w:val="00506D76"/>
    <w:rsid w:val="0050777D"/>
    <w:rsid w:val="00514758"/>
    <w:rsid w:val="00515A67"/>
    <w:rsid w:val="005171C3"/>
    <w:rsid w:val="005208E1"/>
    <w:rsid w:val="0052194A"/>
    <w:rsid w:val="00522EF7"/>
    <w:rsid w:val="00523340"/>
    <w:rsid w:val="00523471"/>
    <w:rsid w:val="0052462B"/>
    <w:rsid w:val="0052465D"/>
    <w:rsid w:val="00526DBB"/>
    <w:rsid w:val="005273B1"/>
    <w:rsid w:val="005275F5"/>
    <w:rsid w:val="00530A27"/>
    <w:rsid w:val="0053284C"/>
    <w:rsid w:val="005404D6"/>
    <w:rsid w:val="005426D6"/>
    <w:rsid w:val="00542DFF"/>
    <w:rsid w:val="00542EA4"/>
    <w:rsid w:val="00543DCC"/>
    <w:rsid w:val="00543F45"/>
    <w:rsid w:val="00546E80"/>
    <w:rsid w:val="005473DC"/>
    <w:rsid w:val="00550AFA"/>
    <w:rsid w:val="00551867"/>
    <w:rsid w:val="005524BD"/>
    <w:rsid w:val="0055322A"/>
    <w:rsid w:val="005544D2"/>
    <w:rsid w:val="0055479B"/>
    <w:rsid w:val="00562318"/>
    <w:rsid w:val="005624ED"/>
    <w:rsid w:val="00562E17"/>
    <w:rsid w:val="00565905"/>
    <w:rsid w:val="00570EAD"/>
    <w:rsid w:val="00572512"/>
    <w:rsid w:val="005738AD"/>
    <w:rsid w:val="00573E96"/>
    <w:rsid w:val="0057434A"/>
    <w:rsid w:val="0057520E"/>
    <w:rsid w:val="00583566"/>
    <w:rsid w:val="00585268"/>
    <w:rsid w:val="005941D1"/>
    <w:rsid w:val="00595463"/>
    <w:rsid w:val="005960DB"/>
    <w:rsid w:val="00596D96"/>
    <w:rsid w:val="00597DD4"/>
    <w:rsid w:val="005A0FA7"/>
    <w:rsid w:val="005A2392"/>
    <w:rsid w:val="005A6746"/>
    <w:rsid w:val="005A6F48"/>
    <w:rsid w:val="005A6FCA"/>
    <w:rsid w:val="005C0375"/>
    <w:rsid w:val="005C045E"/>
    <w:rsid w:val="005C1E87"/>
    <w:rsid w:val="005C268B"/>
    <w:rsid w:val="005D1530"/>
    <w:rsid w:val="005D2541"/>
    <w:rsid w:val="005D73D2"/>
    <w:rsid w:val="005E2711"/>
    <w:rsid w:val="005E2ECC"/>
    <w:rsid w:val="005E3E34"/>
    <w:rsid w:val="005E667A"/>
    <w:rsid w:val="005E778F"/>
    <w:rsid w:val="005E78CC"/>
    <w:rsid w:val="005F0F81"/>
    <w:rsid w:val="005F403C"/>
    <w:rsid w:val="005F45EA"/>
    <w:rsid w:val="006002D9"/>
    <w:rsid w:val="00605654"/>
    <w:rsid w:val="0061000A"/>
    <w:rsid w:val="006142C6"/>
    <w:rsid w:val="00617248"/>
    <w:rsid w:val="00622873"/>
    <w:rsid w:val="00624C13"/>
    <w:rsid w:val="0062565E"/>
    <w:rsid w:val="00625C8A"/>
    <w:rsid w:val="00626690"/>
    <w:rsid w:val="00632F69"/>
    <w:rsid w:val="0063346E"/>
    <w:rsid w:val="00633B02"/>
    <w:rsid w:val="00633C59"/>
    <w:rsid w:val="00635373"/>
    <w:rsid w:val="006370A3"/>
    <w:rsid w:val="006379F5"/>
    <w:rsid w:val="0064156D"/>
    <w:rsid w:val="006445AA"/>
    <w:rsid w:val="00645D7B"/>
    <w:rsid w:val="0064756E"/>
    <w:rsid w:val="006476A3"/>
    <w:rsid w:val="0065223E"/>
    <w:rsid w:val="0065643D"/>
    <w:rsid w:val="00667AAE"/>
    <w:rsid w:val="00667B45"/>
    <w:rsid w:val="00674A8A"/>
    <w:rsid w:val="00675951"/>
    <w:rsid w:val="00675C2C"/>
    <w:rsid w:val="0068001F"/>
    <w:rsid w:val="006803B8"/>
    <w:rsid w:val="00681A32"/>
    <w:rsid w:val="00683672"/>
    <w:rsid w:val="006860FB"/>
    <w:rsid w:val="0069015A"/>
    <w:rsid w:val="00691790"/>
    <w:rsid w:val="00692BF6"/>
    <w:rsid w:val="0069546A"/>
    <w:rsid w:val="00696651"/>
    <w:rsid w:val="006A03E2"/>
    <w:rsid w:val="006A1765"/>
    <w:rsid w:val="006A3826"/>
    <w:rsid w:val="006A3EDA"/>
    <w:rsid w:val="006A5075"/>
    <w:rsid w:val="006A6965"/>
    <w:rsid w:val="006B0886"/>
    <w:rsid w:val="006B0A5F"/>
    <w:rsid w:val="006B1D05"/>
    <w:rsid w:val="006B3910"/>
    <w:rsid w:val="006B445E"/>
    <w:rsid w:val="006B6D0F"/>
    <w:rsid w:val="006B7A32"/>
    <w:rsid w:val="006C056C"/>
    <w:rsid w:val="006C30C3"/>
    <w:rsid w:val="006C350F"/>
    <w:rsid w:val="006C62FA"/>
    <w:rsid w:val="006D09A9"/>
    <w:rsid w:val="006D1808"/>
    <w:rsid w:val="006D21A3"/>
    <w:rsid w:val="006D22B2"/>
    <w:rsid w:val="006D4088"/>
    <w:rsid w:val="006E3581"/>
    <w:rsid w:val="006E3BB5"/>
    <w:rsid w:val="006E46C3"/>
    <w:rsid w:val="006E6E60"/>
    <w:rsid w:val="006F12FD"/>
    <w:rsid w:val="006F4CBD"/>
    <w:rsid w:val="006F5BF7"/>
    <w:rsid w:val="006F6EB3"/>
    <w:rsid w:val="00701090"/>
    <w:rsid w:val="00701EB8"/>
    <w:rsid w:val="00702B4C"/>
    <w:rsid w:val="00704AAF"/>
    <w:rsid w:val="00704D92"/>
    <w:rsid w:val="00707033"/>
    <w:rsid w:val="007077B1"/>
    <w:rsid w:val="00707954"/>
    <w:rsid w:val="00710193"/>
    <w:rsid w:val="007103CF"/>
    <w:rsid w:val="00711BBB"/>
    <w:rsid w:val="00717157"/>
    <w:rsid w:val="0072017E"/>
    <w:rsid w:val="00721388"/>
    <w:rsid w:val="00722BD2"/>
    <w:rsid w:val="00722C16"/>
    <w:rsid w:val="00723E61"/>
    <w:rsid w:val="00723EC5"/>
    <w:rsid w:val="0072529B"/>
    <w:rsid w:val="00731C68"/>
    <w:rsid w:val="007323FF"/>
    <w:rsid w:val="007334A2"/>
    <w:rsid w:val="007336AB"/>
    <w:rsid w:val="007339FA"/>
    <w:rsid w:val="00734883"/>
    <w:rsid w:val="00735CAF"/>
    <w:rsid w:val="00741B24"/>
    <w:rsid w:val="00753670"/>
    <w:rsid w:val="007604E2"/>
    <w:rsid w:val="007617A1"/>
    <w:rsid w:val="00763E26"/>
    <w:rsid w:val="00763FFF"/>
    <w:rsid w:val="007655F6"/>
    <w:rsid w:val="00766960"/>
    <w:rsid w:val="0076758A"/>
    <w:rsid w:val="007678B1"/>
    <w:rsid w:val="0078099B"/>
    <w:rsid w:val="00782193"/>
    <w:rsid w:val="0078407A"/>
    <w:rsid w:val="00790CBB"/>
    <w:rsid w:val="007916D1"/>
    <w:rsid w:val="0079292B"/>
    <w:rsid w:val="00793D09"/>
    <w:rsid w:val="00794B98"/>
    <w:rsid w:val="00796E10"/>
    <w:rsid w:val="007A5025"/>
    <w:rsid w:val="007B0CA7"/>
    <w:rsid w:val="007B12DD"/>
    <w:rsid w:val="007B13AB"/>
    <w:rsid w:val="007B469D"/>
    <w:rsid w:val="007B50E8"/>
    <w:rsid w:val="007B526F"/>
    <w:rsid w:val="007B601C"/>
    <w:rsid w:val="007C1446"/>
    <w:rsid w:val="007C2B34"/>
    <w:rsid w:val="007C3490"/>
    <w:rsid w:val="007C4428"/>
    <w:rsid w:val="007C6F5B"/>
    <w:rsid w:val="007D010F"/>
    <w:rsid w:val="007D1833"/>
    <w:rsid w:val="007D4A95"/>
    <w:rsid w:val="007D656F"/>
    <w:rsid w:val="007D708A"/>
    <w:rsid w:val="007E1AA1"/>
    <w:rsid w:val="007E1D4C"/>
    <w:rsid w:val="007E1F20"/>
    <w:rsid w:val="007E5069"/>
    <w:rsid w:val="007E63DF"/>
    <w:rsid w:val="007E6DE1"/>
    <w:rsid w:val="007F3026"/>
    <w:rsid w:val="007F4A8B"/>
    <w:rsid w:val="00800AE8"/>
    <w:rsid w:val="008025BA"/>
    <w:rsid w:val="008120A7"/>
    <w:rsid w:val="00814F9A"/>
    <w:rsid w:val="0081668D"/>
    <w:rsid w:val="00823A65"/>
    <w:rsid w:val="00831FD6"/>
    <w:rsid w:val="00833B96"/>
    <w:rsid w:val="00835DCE"/>
    <w:rsid w:val="00835EDB"/>
    <w:rsid w:val="008475D0"/>
    <w:rsid w:val="00854EF3"/>
    <w:rsid w:val="00855F18"/>
    <w:rsid w:val="0085709D"/>
    <w:rsid w:val="008608E4"/>
    <w:rsid w:val="0086509D"/>
    <w:rsid w:val="00870F5D"/>
    <w:rsid w:val="00875039"/>
    <w:rsid w:val="0087554C"/>
    <w:rsid w:val="00875D75"/>
    <w:rsid w:val="00876EF8"/>
    <w:rsid w:val="008805A6"/>
    <w:rsid w:val="008824FF"/>
    <w:rsid w:val="008829A0"/>
    <w:rsid w:val="008835E4"/>
    <w:rsid w:val="00883C77"/>
    <w:rsid w:val="0088481D"/>
    <w:rsid w:val="008937A1"/>
    <w:rsid w:val="00893E84"/>
    <w:rsid w:val="0089547F"/>
    <w:rsid w:val="008A0AAD"/>
    <w:rsid w:val="008A16DD"/>
    <w:rsid w:val="008A49AB"/>
    <w:rsid w:val="008A7FA2"/>
    <w:rsid w:val="008B0E5A"/>
    <w:rsid w:val="008B1F26"/>
    <w:rsid w:val="008B2BA5"/>
    <w:rsid w:val="008B308C"/>
    <w:rsid w:val="008B3853"/>
    <w:rsid w:val="008B7DE6"/>
    <w:rsid w:val="008C33CF"/>
    <w:rsid w:val="008C34A2"/>
    <w:rsid w:val="008C4F53"/>
    <w:rsid w:val="008C5722"/>
    <w:rsid w:val="008D1609"/>
    <w:rsid w:val="008D2198"/>
    <w:rsid w:val="008D3C64"/>
    <w:rsid w:val="008E1B17"/>
    <w:rsid w:val="008E3107"/>
    <w:rsid w:val="008E50FB"/>
    <w:rsid w:val="008E6C30"/>
    <w:rsid w:val="008F11BF"/>
    <w:rsid w:val="008F1957"/>
    <w:rsid w:val="008F3DD8"/>
    <w:rsid w:val="008F4A03"/>
    <w:rsid w:val="008F5069"/>
    <w:rsid w:val="008F562D"/>
    <w:rsid w:val="008F63F8"/>
    <w:rsid w:val="008F67D6"/>
    <w:rsid w:val="00906C75"/>
    <w:rsid w:val="00910BC6"/>
    <w:rsid w:val="009116BC"/>
    <w:rsid w:val="009120B5"/>
    <w:rsid w:val="00914FB9"/>
    <w:rsid w:val="00917240"/>
    <w:rsid w:val="00920163"/>
    <w:rsid w:val="00921826"/>
    <w:rsid w:val="0092184C"/>
    <w:rsid w:val="00922C2E"/>
    <w:rsid w:val="0092545C"/>
    <w:rsid w:val="0092579F"/>
    <w:rsid w:val="009300EA"/>
    <w:rsid w:val="009345D3"/>
    <w:rsid w:val="009354A1"/>
    <w:rsid w:val="009369DF"/>
    <w:rsid w:val="00936B83"/>
    <w:rsid w:val="00937A0B"/>
    <w:rsid w:val="009418E0"/>
    <w:rsid w:val="00942EBC"/>
    <w:rsid w:val="0094677E"/>
    <w:rsid w:val="00950993"/>
    <w:rsid w:val="009521C5"/>
    <w:rsid w:val="00952A52"/>
    <w:rsid w:val="00953BBE"/>
    <w:rsid w:val="009541B8"/>
    <w:rsid w:val="00955A62"/>
    <w:rsid w:val="0095728C"/>
    <w:rsid w:val="00961CFD"/>
    <w:rsid w:val="00961DE9"/>
    <w:rsid w:val="00965F46"/>
    <w:rsid w:val="009675E4"/>
    <w:rsid w:val="0097387E"/>
    <w:rsid w:val="0097656C"/>
    <w:rsid w:val="00977584"/>
    <w:rsid w:val="00981076"/>
    <w:rsid w:val="0098289A"/>
    <w:rsid w:val="009830A6"/>
    <w:rsid w:val="00985090"/>
    <w:rsid w:val="009876EA"/>
    <w:rsid w:val="00992BA1"/>
    <w:rsid w:val="009A0452"/>
    <w:rsid w:val="009A0AB5"/>
    <w:rsid w:val="009A0EA8"/>
    <w:rsid w:val="009A71AE"/>
    <w:rsid w:val="009B2440"/>
    <w:rsid w:val="009B5485"/>
    <w:rsid w:val="009C05B1"/>
    <w:rsid w:val="009C1307"/>
    <w:rsid w:val="009C206F"/>
    <w:rsid w:val="009C2099"/>
    <w:rsid w:val="009C4FCB"/>
    <w:rsid w:val="009C5A45"/>
    <w:rsid w:val="009D51DC"/>
    <w:rsid w:val="009E2C2F"/>
    <w:rsid w:val="009E302E"/>
    <w:rsid w:val="009E34A5"/>
    <w:rsid w:val="009E6E55"/>
    <w:rsid w:val="009E7383"/>
    <w:rsid w:val="009F0EDF"/>
    <w:rsid w:val="009F3A33"/>
    <w:rsid w:val="009F502D"/>
    <w:rsid w:val="009F7CC7"/>
    <w:rsid w:val="009F7DFB"/>
    <w:rsid w:val="00A0040D"/>
    <w:rsid w:val="00A018F9"/>
    <w:rsid w:val="00A02CD3"/>
    <w:rsid w:val="00A048B3"/>
    <w:rsid w:val="00A102EE"/>
    <w:rsid w:val="00A11525"/>
    <w:rsid w:val="00A12D82"/>
    <w:rsid w:val="00A15486"/>
    <w:rsid w:val="00A2133A"/>
    <w:rsid w:val="00A21CC3"/>
    <w:rsid w:val="00A23353"/>
    <w:rsid w:val="00A238CA"/>
    <w:rsid w:val="00A272D9"/>
    <w:rsid w:val="00A30B86"/>
    <w:rsid w:val="00A328D9"/>
    <w:rsid w:val="00A34301"/>
    <w:rsid w:val="00A37224"/>
    <w:rsid w:val="00A41E3A"/>
    <w:rsid w:val="00A4221D"/>
    <w:rsid w:val="00A435C6"/>
    <w:rsid w:val="00A43C14"/>
    <w:rsid w:val="00A46C0D"/>
    <w:rsid w:val="00A5044C"/>
    <w:rsid w:val="00A50806"/>
    <w:rsid w:val="00A525A4"/>
    <w:rsid w:val="00A52D87"/>
    <w:rsid w:val="00A53390"/>
    <w:rsid w:val="00A54DAB"/>
    <w:rsid w:val="00A639EE"/>
    <w:rsid w:val="00A650A8"/>
    <w:rsid w:val="00A65E5A"/>
    <w:rsid w:val="00A66157"/>
    <w:rsid w:val="00A661DC"/>
    <w:rsid w:val="00A66C29"/>
    <w:rsid w:val="00A724F4"/>
    <w:rsid w:val="00A73C18"/>
    <w:rsid w:val="00A75A5C"/>
    <w:rsid w:val="00A75B81"/>
    <w:rsid w:val="00A83CE1"/>
    <w:rsid w:val="00A947DC"/>
    <w:rsid w:val="00A95F97"/>
    <w:rsid w:val="00A97E83"/>
    <w:rsid w:val="00AA1223"/>
    <w:rsid w:val="00AA1633"/>
    <w:rsid w:val="00AA1AC6"/>
    <w:rsid w:val="00AA22ED"/>
    <w:rsid w:val="00AA3A28"/>
    <w:rsid w:val="00AA45C8"/>
    <w:rsid w:val="00AA57AE"/>
    <w:rsid w:val="00AA696C"/>
    <w:rsid w:val="00AA7EB7"/>
    <w:rsid w:val="00AB4510"/>
    <w:rsid w:val="00AB7A7B"/>
    <w:rsid w:val="00AC0BB1"/>
    <w:rsid w:val="00AC3971"/>
    <w:rsid w:val="00AC41FF"/>
    <w:rsid w:val="00AC46AC"/>
    <w:rsid w:val="00AC46C6"/>
    <w:rsid w:val="00AC58E2"/>
    <w:rsid w:val="00AD0FB3"/>
    <w:rsid w:val="00AD4D28"/>
    <w:rsid w:val="00AE17DC"/>
    <w:rsid w:val="00AE18CD"/>
    <w:rsid w:val="00AE2172"/>
    <w:rsid w:val="00AE546D"/>
    <w:rsid w:val="00AF0820"/>
    <w:rsid w:val="00AF2706"/>
    <w:rsid w:val="00AF4953"/>
    <w:rsid w:val="00AF57A1"/>
    <w:rsid w:val="00AF7A3B"/>
    <w:rsid w:val="00B00752"/>
    <w:rsid w:val="00B04D35"/>
    <w:rsid w:val="00B13EAD"/>
    <w:rsid w:val="00B14DEC"/>
    <w:rsid w:val="00B20F5F"/>
    <w:rsid w:val="00B2166D"/>
    <w:rsid w:val="00B2232B"/>
    <w:rsid w:val="00B279D9"/>
    <w:rsid w:val="00B33A8B"/>
    <w:rsid w:val="00B33EA4"/>
    <w:rsid w:val="00B346D3"/>
    <w:rsid w:val="00B3549A"/>
    <w:rsid w:val="00B36043"/>
    <w:rsid w:val="00B42847"/>
    <w:rsid w:val="00B614CC"/>
    <w:rsid w:val="00B6183C"/>
    <w:rsid w:val="00B62AAA"/>
    <w:rsid w:val="00B71ED1"/>
    <w:rsid w:val="00B71F01"/>
    <w:rsid w:val="00B7279D"/>
    <w:rsid w:val="00B75344"/>
    <w:rsid w:val="00B77623"/>
    <w:rsid w:val="00B80BD2"/>
    <w:rsid w:val="00B847A8"/>
    <w:rsid w:val="00B927EB"/>
    <w:rsid w:val="00B930CB"/>
    <w:rsid w:val="00B9327A"/>
    <w:rsid w:val="00B9330B"/>
    <w:rsid w:val="00B940DB"/>
    <w:rsid w:val="00B958BE"/>
    <w:rsid w:val="00B9677A"/>
    <w:rsid w:val="00BA11E3"/>
    <w:rsid w:val="00BA1FFE"/>
    <w:rsid w:val="00BA3090"/>
    <w:rsid w:val="00BA50E4"/>
    <w:rsid w:val="00BA5846"/>
    <w:rsid w:val="00BA73B4"/>
    <w:rsid w:val="00BA7BDB"/>
    <w:rsid w:val="00BB01B9"/>
    <w:rsid w:val="00BB068D"/>
    <w:rsid w:val="00BB0A2F"/>
    <w:rsid w:val="00BB13C3"/>
    <w:rsid w:val="00BB1F8B"/>
    <w:rsid w:val="00BB3BD7"/>
    <w:rsid w:val="00BB5BE4"/>
    <w:rsid w:val="00BB6DBE"/>
    <w:rsid w:val="00BB7B63"/>
    <w:rsid w:val="00BC07F9"/>
    <w:rsid w:val="00BC1F1C"/>
    <w:rsid w:val="00BC2AD1"/>
    <w:rsid w:val="00BC7B83"/>
    <w:rsid w:val="00BC7D5C"/>
    <w:rsid w:val="00BD3156"/>
    <w:rsid w:val="00BD4E9C"/>
    <w:rsid w:val="00BD678F"/>
    <w:rsid w:val="00BE366B"/>
    <w:rsid w:val="00BE79DD"/>
    <w:rsid w:val="00BF1E75"/>
    <w:rsid w:val="00BF4E60"/>
    <w:rsid w:val="00C00C1A"/>
    <w:rsid w:val="00C015AF"/>
    <w:rsid w:val="00C0204F"/>
    <w:rsid w:val="00C036A5"/>
    <w:rsid w:val="00C06372"/>
    <w:rsid w:val="00C10289"/>
    <w:rsid w:val="00C11829"/>
    <w:rsid w:val="00C11CCF"/>
    <w:rsid w:val="00C157D0"/>
    <w:rsid w:val="00C17D24"/>
    <w:rsid w:val="00C20A20"/>
    <w:rsid w:val="00C24D38"/>
    <w:rsid w:val="00C2589D"/>
    <w:rsid w:val="00C25A19"/>
    <w:rsid w:val="00C26ABE"/>
    <w:rsid w:val="00C30C5B"/>
    <w:rsid w:val="00C35B2A"/>
    <w:rsid w:val="00C3787C"/>
    <w:rsid w:val="00C40DCC"/>
    <w:rsid w:val="00C4106D"/>
    <w:rsid w:val="00C42935"/>
    <w:rsid w:val="00C435DC"/>
    <w:rsid w:val="00C47BB5"/>
    <w:rsid w:val="00C50985"/>
    <w:rsid w:val="00C52115"/>
    <w:rsid w:val="00C5287F"/>
    <w:rsid w:val="00C52FB9"/>
    <w:rsid w:val="00C60221"/>
    <w:rsid w:val="00C6268F"/>
    <w:rsid w:val="00C6341D"/>
    <w:rsid w:val="00C63D8B"/>
    <w:rsid w:val="00C64BBD"/>
    <w:rsid w:val="00C64CF5"/>
    <w:rsid w:val="00C6520C"/>
    <w:rsid w:val="00C67800"/>
    <w:rsid w:val="00C7385F"/>
    <w:rsid w:val="00C73F8F"/>
    <w:rsid w:val="00C748E6"/>
    <w:rsid w:val="00C77FC7"/>
    <w:rsid w:val="00C801C3"/>
    <w:rsid w:val="00C917FB"/>
    <w:rsid w:val="00C92A10"/>
    <w:rsid w:val="00C97247"/>
    <w:rsid w:val="00CA3596"/>
    <w:rsid w:val="00CA659B"/>
    <w:rsid w:val="00CA6817"/>
    <w:rsid w:val="00CA6984"/>
    <w:rsid w:val="00CA7B8F"/>
    <w:rsid w:val="00CB0D4D"/>
    <w:rsid w:val="00CB4322"/>
    <w:rsid w:val="00CB603C"/>
    <w:rsid w:val="00CB6298"/>
    <w:rsid w:val="00CB6BC2"/>
    <w:rsid w:val="00CB72F1"/>
    <w:rsid w:val="00CC0506"/>
    <w:rsid w:val="00CC2F2F"/>
    <w:rsid w:val="00CC6250"/>
    <w:rsid w:val="00CD43D2"/>
    <w:rsid w:val="00CD5B55"/>
    <w:rsid w:val="00CD6826"/>
    <w:rsid w:val="00CD7251"/>
    <w:rsid w:val="00CE03CF"/>
    <w:rsid w:val="00CE106A"/>
    <w:rsid w:val="00CE131F"/>
    <w:rsid w:val="00CE3037"/>
    <w:rsid w:val="00CE3D46"/>
    <w:rsid w:val="00CE4B2F"/>
    <w:rsid w:val="00CE603F"/>
    <w:rsid w:val="00CE6AA5"/>
    <w:rsid w:val="00CF00FD"/>
    <w:rsid w:val="00CF09ED"/>
    <w:rsid w:val="00CF2D86"/>
    <w:rsid w:val="00CF4122"/>
    <w:rsid w:val="00CF5586"/>
    <w:rsid w:val="00CF7B78"/>
    <w:rsid w:val="00D00391"/>
    <w:rsid w:val="00D0199D"/>
    <w:rsid w:val="00D02F58"/>
    <w:rsid w:val="00D04CB3"/>
    <w:rsid w:val="00D14C83"/>
    <w:rsid w:val="00D1508D"/>
    <w:rsid w:val="00D203FC"/>
    <w:rsid w:val="00D22CA8"/>
    <w:rsid w:val="00D23007"/>
    <w:rsid w:val="00D23D5F"/>
    <w:rsid w:val="00D26F58"/>
    <w:rsid w:val="00D30446"/>
    <w:rsid w:val="00D3304E"/>
    <w:rsid w:val="00D366BE"/>
    <w:rsid w:val="00D37DC1"/>
    <w:rsid w:val="00D41246"/>
    <w:rsid w:val="00D44277"/>
    <w:rsid w:val="00D4589B"/>
    <w:rsid w:val="00D46838"/>
    <w:rsid w:val="00D47876"/>
    <w:rsid w:val="00D54607"/>
    <w:rsid w:val="00D546CD"/>
    <w:rsid w:val="00D54810"/>
    <w:rsid w:val="00D54E94"/>
    <w:rsid w:val="00D61615"/>
    <w:rsid w:val="00D6552D"/>
    <w:rsid w:val="00D71667"/>
    <w:rsid w:val="00D71ABA"/>
    <w:rsid w:val="00D72F45"/>
    <w:rsid w:val="00D736F4"/>
    <w:rsid w:val="00D73BE4"/>
    <w:rsid w:val="00D82B6A"/>
    <w:rsid w:val="00D856A2"/>
    <w:rsid w:val="00D85B5C"/>
    <w:rsid w:val="00D86CDA"/>
    <w:rsid w:val="00D91645"/>
    <w:rsid w:val="00D921B5"/>
    <w:rsid w:val="00D9414C"/>
    <w:rsid w:val="00D94309"/>
    <w:rsid w:val="00D96E64"/>
    <w:rsid w:val="00D97EDC"/>
    <w:rsid w:val="00DA1946"/>
    <w:rsid w:val="00DA37E9"/>
    <w:rsid w:val="00DA3923"/>
    <w:rsid w:val="00DA78E1"/>
    <w:rsid w:val="00DA7DE8"/>
    <w:rsid w:val="00DB1460"/>
    <w:rsid w:val="00DB25DD"/>
    <w:rsid w:val="00DB29D6"/>
    <w:rsid w:val="00DB430A"/>
    <w:rsid w:val="00DB53DE"/>
    <w:rsid w:val="00DB5ADB"/>
    <w:rsid w:val="00DB6725"/>
    <w:rsid w:val="00DB7228"/>
    <w:rsid w:val="00DB749D"/>
    <w:rsid w:val="00DC0D90"/>
    <w:rsid w:val="00DC337E"/>
    <w:rsid w:val="00DC3A4A"/>
    <w:rsid w:val="00DC7E6A"/>
    <w:rsid w:val="00DD17BF"/>
    <w:rsid w:val="00DD2571"/>
    <w:rsid w:val="00DD260C"/>
    <w:rsid w:val="00DE0381"/>
    <w:rsid w:val="00DE0C2B"/>
    <w:rsid w:val="00DE329D"/>
    <w:rsid w:val="00DE4C81"/>
    <w:rsid w:val="00DE4FD0"/>
    <w:rsid w:val="00DE6D78"/>
    <w:rsid w:val="00DE7F9B"/>
    <w:rsid w:val="00DF6313"/>
    <w:rsid w:val="00DF7B6B"/>
    <w:rsid w:val="00E04901"/>
    <w:rsid w:val="00E140CD"/>
    <w:rsid w:val="00E216A8"/>
    <w:rsid w:val="00E22BC1"/>
    <w:rsid w:val="00E22CA0"/>
    <w:rsid w:val="00E246EB"/>
    <w:rsid w:val="00E24F6C"/>
    <w:rsid w:val="00E279EB"/>
    <w:rsid w:val="00E32AF5"/>
    <w:rsid w:val="00E34DDE"/>
    <w:rsid w:val="00E35154"/>
    <w:rsid w:val="00E41042"/>
    <w:rsid w:val="00E4187E"/>
    <w:rsid w:val="00E41E23"/>
    <w:rsid w:val="00E4298A"/>
    <w:rsid w:val="00E42F9A"/>
    <w:rsid w:val="00E52FAD"/>
    <w:rsid w:val="00E57F1D"/>
    <w:rsid w:val="00E6146C"/>
    <w:rsid w:val="00E6157E"/>
    <w:rsid w:val="00E618C4"/>
    <w:rsid w:val="00E61C7D"/>
    <w:rsid w:val="00E61F33"/>
    <w:rsid w:val="00E6205B"/>
    <w:rsid w:val="00E70FE7"/>
    <w:rsid w:val="00E723C3"/>
    <w:rsid w:val="00E73CB8"/>
    <w:rsid w:val="00E74DA2"/>
    <w:rsid w:val="00E81284"/>
    <w:rsid w:val="00E8418F"/>
    <w:rsid w:val="00E85207"/>
    <w:rsid w:val="00E9371F"/>
    <w:rsid w:val="00E94986"/>
    <w:rsid w:val="00EA3062"/>
    <w:rsid w:val="00EA3996"/>
    <w:rsid w:val="00EA4BB7"/>
    <w:rsid w:val="00EA5775"/>
    <w:rsid w:val="00EA5A26"/>
    <w:rsid w:val="00EA5C53"/>
    <w:rsid w:val="00EA7883"/>
    <w:rsid w:val="00EB222A"/>
    <w:rsid w:val="00EB3942"/>
    <w:rsid w:val="00EB3B3D"/>
    <w:rsid w:val="00EB4172"/>
    <w:rsid w:val="00EB7A4A"/>
    <w:rsid w:val="00EB7AD5"/>
    <w:rsid w:val="00EB7E01"/>
    <w:rsid w:val="00EC0AE3"/>
    <w:rsid w:val="00EC1010"/>
    <w:rsid w:val="00EC1F03"/>
    <w:rsid w:val="00EC27D0"/>
    <w:rsid w:val="00EC29D3"/>
    <w:rsid w:val="00EC3638"/>
    <w:rsid w:val="00EC3DA0"/>
    <w:rsid w:val="00EC4307"/>
    <w:rsid w:val="00EC66B4"/>
    <w:rsid w:val="00EC697C"/>
    <w:rsid w:val="00EC69CD"/>
    <w:rsid w:val="00EC6FC5"/>
    <w:rsid w:val="00ED26D0"/>
    <w:rsid w:val="00ED5581"/>
    <w:rsid w:val="00EE02FB"/>
    <w:rsid w:val="00EE0D95"/>
    <w:rsid w:val="00EE28BE"/>
    <w:rsid w:val="00EE6FC8"/>
    <w:rsid w:val="00EF1A7B"/>
    <w:rsid w:val="00EF2552"/>
    <w:rsid w:val="00EF2BF0"/>
    <w:rsid w:val="00EF3905"/>
    <w:rsid w:val="00EF50DD"/>
    <w:rsid w:val="00EF5AF0"/>
    <w:rsid w:val="00F02659"/>
    <w:rsid w:val="00F03632"/>
    <w:rsid w:val="00F04EC2"/>
    <w:rsid w:val="00F05FA6"/>
    <w:rsid w:val="00F0744D"/>
    <w:rsid w:val="00F11168"/>
    <w:rsid w:val="00F111BF"/>
    <w:rsid w:val="00F12F89"/>
    <w:rsid w:val="00F13BBB"/>
    <w:rsid w:val="00F17678"/>
    <w:rsid w:val="00F22FC0"/>
    <w:rsid w:val="00F23A74"/>
    <w:rsid w:val="00F24D8B"/>
    <w:rsid w:val="00F27457"/>
    <w:rsid w:val="00F275D5"/>
    <w:rsid w:val="00F31CE8"/>
    <w:rsid w:val="00F360DA"/>
    <w:rsid w:val="00F371D0"/>
    <w:rsid w:val="00F37B2F"/>
    <w:rsid w:val="00F41025"/>
    <w:rsid w:val="00F41AB1"/>
    <w:rsid w:val="00F421DB"/>
    <w:rsid w:val="00F421E4"/>
    <w:rsid w:val="00F438EC"/>
    <w:rsid w:val="00F43D5B"/>
    <w:rsid w:val="00F463EF"/>
    <w:rsid w:val="00F47E75"/>
    <w:rsid w:val="00F51B7D"/>
    <w:rsid w:val="00F535F4"/>
    <w:rsid w:val="00F5365A"/>
    <w:rsid w:val="00F6221F"/>
    <w:rsid w:val="00F65E6C"/>
    <w:rsid w:val="00F67B94"/>
    <w:rsid w:val="00F7002E"/>
    <w:rsid w:val="00F7066D"/>
    <w:rsid w:val="00F73162"/>
    <w:rsid w:val="00F73CE5"/>
    <w:rsid w:val="00F740FD"/>
    <w:rsid w:val="00F8103A"/>
    <w:rsid w:val="00F81B37"/>
    <w:rsid w:val="00F82685"/>
    <w:rsid w:val="00F8282B"/>
    <w:rsid w:val="00F83562"/>
    <w:rsid w:val="00F84A8C"/>
    <w:rsid w:val="00F90441"/>
    <w:rsid w:val="00F930FD"/>
    <w:rsid w:val="00F94A6A"/>
    <w:rsid w:val="00F9584C"/>
    <w:rsid w:val="00F958C9"/>
    <w:rsid w:val="00F96A07"/>
    <w:rsid w:val="00FA07EE"/>
    <w:rsid w:val="00FA171F"/>
    <w:rsid w:val="00FA2908"/>
    <w:rsid w:val="00FA449C"/>
    <w:rsid w:val="00FA48E1"/>
    <w:rsid w:val="00FA50EA"/>
    <w:rsid w:val="00FA5A9B"/>
    <w:rsid w:val="00FA6D2D"/>
    <w:rsid w:val="00FB2CE3"/>
    <w:rsid w:val="00FB34B0"/>
    <w:rsid w:val="00FC0E26"/>
    <w:rsid w:val="00FC11AA"/>
    <w:rsid w:val="00FC176A"/>
    <w:rsid w:val="00FC1AA7"/>
    <w:rsid w:val="00FC3D74"/>
    <w:rsid w:val="00FC4F90"/>
    <w:rsid w:val="00FC5CE1"/>
    <w:rsid w:val="00FD1A75"/>
    <w:rsid w:val="00FD3AB5"/>
    <w:rsid w:val="00FD4D89"/>
    <w:rsid w:val="00FD5B5B"/>
    <w:rsid w:val="00FD730D"/>
    <w:rsid w:val="00FD7B29"/>
    <w:rsid w:val="00FE1F1D"/>
    <w:rsid w:val="00FE3A8E"/>
    <w:rsid w:val="00FE4B04"/>
    <w:rsid w:val="00FE51C7"/>
    <w:rsid w:val="00FE62FD"/>
    <w:rsid w:val="00FE648D"/>
    <w:rsid w:val="00FE79C7"/>
    <w:rsid w:val="00FF1380"/>
    <w:rsid w:val="00FF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97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,3"/>
    </o:shapelayout>
  </w:shapeDefaults>
  <w:decimalSymbol w:val="."/>
  <w:listSeparator w:val=","/>
  <w15:docId w15:val="{920BD883-DEFB-47B5-81DA-B66AFFEE3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C3E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78BA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64E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pPr>
      <w:ind w:leftChars="1200" w:left="2520"/>
    </w:pPr>
  </w:style>
  <w:style w:type="paragraph" w:styleId="5">
    <w:name w:val="toc 5"/>
    <w:basedOn w:val="a"/>
    <w:next w:val="a"/>
    <w:pPr>
      <w:ind w:leftChars="800" w:left="16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8">
    <w:name w:val="toc 8"/>
    <w:basedOn w:val="a"/>
    <w:next w:val="a"/>
    <w:pPr>
      <w:ind w:leftChars="1400" w:left="2940"/>
    </w:pPr>
  </w:style>
  <w:style w:type="paragraph" w:styleId="a3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link w:val="a3"/>
    <w:semiHidden/>
    <w:rPr>
      <w:sz w:val="18"/>
      <w:szCs w:val="18"/>
    </w:rPr>
  </w:style>
  <w:style w:type="paragraph" w:styleId="a4">
    <w:name w:val="header"/>
    <w:basedOn w:val="a"/>
    <w:link w:val="Char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semiHidden/>
    <w:rPr>
      <w:sz w:val="18"/>
      <w:szCs w:val="18"/>
    </w:rPr>
  </w:style>
  <w:style w:type="paragraph" w:styleId="10">
    <w:name w:val="toc 1"/>
    <w:basedOn w:val="a"/>
    <w:next w:val="a"/>
    <w:uiPriority w:val="39"/>
  </w:style>
  <w:style w:type="paragraph" w:styleId="4">
    <w:name w:val="toc 4"/>
    <w:basedOn w:val="a"/>
    <w:next w:val="a"/>
    <w:pPr>
      <w:ind w:leftChars="600" w:left="126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customStyle="1" w:styleId="CharChar">
    <w:name w:val="批注框文本 Char Char"/>
    <w:basedOn w:val="a"/>
    <w:link w:val="CharCharCharChar"/>
    <w:rPr>
      <w:sz w:val="18"/>
      <w:szCs w:val="18"/>
    </w:rPr>
  </w:style>
  <w:style w:type="paragraph" w:customStyle="1" w:styleId="11">
    <w:name w:val="无间隔1"/>
    <w:link w:val="Char1"/>
    <w:rPr>
      <w:sz w:val="22"/>
    </w:rPr>
  </w:style>
  <w:style w:type="character" w:customStyle="1" w:styleId="CharCharCharChar">
    <w:name w:val="批注框文本 Char Char Char Char"/>
    <w:link w:val="CharChar"/>
    <w:semiHidden/>
    <w:rPr>
      <w:sz w:val="18"/>
      <w:szCs w:val="18"/>
    </w:rPr>
  </w:style>
  <w:style w:type="character" w:customStyle="1" w:styleId="Char1">
    <w:name w:val="无间隔 Char"/>
    <w:link w:val="11"/>
    <w:semiHidden/>
    <w:rPr>
      <w:kern w:val="0"/>
      <w:sz w:val="22"/>
    </w:rPr>
  </w:style>
  <w:style w:type="character" w:customStyle="1" w:styleId="1Char">
    <w:name w:val="标题 1 Char"/>
    <w:link w:val="1"/>
    <w:uiPriority w:val="9"/>
    <w:rsid w:val="000C3EDF"/>
    <w:rPr>
      <w:rFonts w:ascii="Calibri" w:hAnsi="Calibri"/>
      <w:b/>
      <w:bCs/>
      <w:kern w:val="44"/>
      <w:sz w:val="32"/>
      <w:szCs w:val="44"/>
    </w:rPr>
  </w:style>
  <w:style w:type="character" w:customStyle="1" w:styleId="2Char">
    <w:name w:val="标题 2 Char"/>
    <w:link w:val="2"/>
    <w:uiPriority w:val="9"/>
    <w:rsid w:val="001C78BA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164E06"/>
    <w:rPr>
      <w:rFonts w:ascii="Calibri" w:hAnsi="Calibri"/>
      <w:b/>
      <w:bCs/>
      <w:kern w:val="2"/>
      <w:sz w:val="32"/>
      <w:szCs w:val="32"/>
    </w:rPr>
  </w:style>
  <w:style w:type="paragraph" w:styleId="a5">
    <w:name w:val="No Spacing"/>
    <w:basedOn w:val="a"/>
    <w:uiPriority w:val="1"/>
    <w:qFormat/>
    <w:rsid w:val="00DC7E6A"/>
    <w:pPr>
      <w:spacing w:line="36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86F044-335E-4D10-B679-721C07DA1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17</Pages>
  <Words>672</Words>
  <Characters>3836</Characters>
  <Application>Microsoft Office Word</Application>
  <DocSecurity>0</DocSecurity>
  <Lines>31</Lines>
  <Paragraphs>8</Paragraphs>
  <ScaleCrop>false</ScaleCrop>
  <Company>深圳市多元世纪信息技术有限公司</Company>
  <LinksUpToDate>false</LinksUpToDate>
  <CharactersWithSpaces>4500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FtpDown</dc:title>
  <dc:creator>FtpDown</dc:creator>
  <cp:lastModifiedBy>admin</cp:lastModifiedBy>
  <cp:revision>1131</cp:revision>
  <dcterms:created xsi:type="dcterms:W3CDTF">2014-06-05T13:40:00Z</dcterms:created>
  <dcterms:modified xsi:type="dcterms:W3CDTF">2016-01-19T06:46:00Z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2052-9.1.0.4167</vt:lpwstr>
  </property>
</Properties>
</file>